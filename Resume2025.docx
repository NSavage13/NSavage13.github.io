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1EDCA29" w14:textId="77777777" w:rsidR="00167F94" w:rsidRDefault="00000000">
      <w:pPr>
        <w:spacing w:after="0" w:line="274" w:lineRule="auto"/>
        <w:textAlignment w:val="top"/>
      </w:pPr>
      <w:r>
        <w:rPr>
          <w:rFonts w:ascii="Raleway SemiBold" w:eastAsia="Raleway SemiBold" w:hAnsi="Raleway SemiBold" w:cs="Raleway SemiBold"/>
          <w:color w:val="000000"/>
          <w:sz w:val="38"/>
          <w:szCs w:val="38"/>
        </w:rPr>
        <w:t>NICOLEI SAVAGE</w:t>
      </w:r>
    </w:p>
    <w:p w14:paraId="1A714623" w14:textId="77777777" w:rsidR="00167F94" w:rsidRDefault="00000000">
      <w:pPr>
        <w:pBdr>
          <w:bottom w:val="single" w:sz="5" w:space="0" w:color="E5E7E9"/>
        </w:pBdr>
        <w:spacing w:before="150" w:after="150" w:line="17" w:lineRule="auto"/>
      </w:pPr>
      <w:r>
        <w:rPr>
          <w:rFonts w:ascii="Raleway" w:eastAsia="Raleway" w:hAnsi="Raleway" w:cs="Raleway"/>
          <w:color w:val="000000"/>
          <w:sz w:val="18"/>
          <w:szCs w:val="18"/>
        </w:rPr>
        <w:t xml:space="preserve">  </w:t>
      </w:r>
    </w:p>
    <w:p w14:paraId="069C6BE3" w14:textId="006119CA" w:rsidR="00167F94" w:rsidRDefault="00000000">
      <w:pPr>
        <w:spacing w:before="150" w:after="0" w:line="282" w:lineRule="auto"/>
        <w:textAlignment w:val="top"/>
      </w:pPr>
      <w:r>
        <w:rPr>
          <w:noProof/>
          <w:position w:val="-5"/>
        </w:rPr>
        <w:drawing>
          <wp:inline distT="0" distB="0" distL="0" distR="0" wp14:anchorId="3E21CD52" wp14:editId="31CE8E8B">
            <wp:extent cx="129600" cy="129600"/>
            <wp:effectExtent l="0" t="0" r="0" b="0"/>
            <wp:docPr id="33573341" name="name1337654154e91e552" descr="address17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dress17_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600" cy="129600"/>
                    </a:xfrm>
                    <a:prstGeom prst="rect">
                      <a:avLst/>
                    </a:prstGeom>
                    <a:ln w="0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Raleway" w:eastAsia="Raleway" w:hAnsi="Raleway" w:cs="Raleway"/>
          <w:color w:val="000000"/>
          <w:sz w:val="17"/>
          <w:szCs w:val="17"/>
        </w:rPr>
        <w:t xml:space="preserve"> Freedom, PA 15042         </w:t>
      </w:r>
      <w:r>
        <w:rPr>
          <w:noProof/>
          <w:position w:val="-5"/>
        </w:rPr>
        <w:drawing>
          <wp:inline distT="0" distB="0" distL="0" distR="0" wp14:anchorId="5C3F3679" wp14:editId="0019A0D8">
            <wp:extent cx="129600" cy="129600"/>
            <wp:effectExtent l="0" t="0" r="0" b="0"/>
            <wp:docPr id="66182259" name="name4667654154e9232f2" descr="email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ail4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600" cy="129600"/>
                    </a:xfrm>
                    <a:prstGeom prst="rect">
                      <a:avLst/>
                    </a:prstGeom>
                    <a:ln w="0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Raleway" w:eastAsia="Raleway" w:hAnsi="Raleway" w:cs="Raleway"/>
          <w:color w:val="000000"/>
          <w:sz w:val="17"/>
          <w:szCs w:val="17"/>
        </w:rPr>
        <w:t xml:space="preserve">  </w:t>
      </w:r>
      <w:r w:rsidR="001E6C01">
        <w:rPr>
          <w:rFonts w:ascii="Raleway" w:eastAsia="Raleway" w:hAnsi="Raleway" w:cs="Raleway"/>
          <w:color w:val="000000"/>
          <w:sz w:val="17"/>
          <w:szCs w:val="17"/>
        </w:rPr>
        <w:t>nicoleisav95@gmail.com</w:t>
      </w:r>
      <w:r>
        <w:rPr>
          <w:rFonts w:ascii="Raleway" w:eastAsia="Raleway" w:hAnsi="Raleway" w:cs="Raleway"/>
          <w:color w:val="000000"/>
          <w:sz w:val="17"/>
          <w:szCs w:val="17"/>
        </w:rPr>
        <w:t xml:space="preserve">         </w:t>
      </w:r>
      <w:r>
        <w:rPr>
          <w:noProof/>
          <w:position w:val="-5"/>
        </w:rPr>
        <w:drawing>
          <wp:inline distT="0" distB="0" distL="0" distR="0" wp14:anchorId="723C2C9F" wp14:editId="0988CBC6">
            <wp:extent cx="129600" cy="129600"/>
            <wp:effectExtent l="0" t="0" r="0" b="0"/>
            <wp:docPr id="96569996" name="name8444654154e92718b" descr="phon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ne8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600" cy="129600"/>
                    </a:xfrm>
                    <a:prstGeom prst="rect">
                      <a:avLst/>
                    </a:prstGeom>
                    <a:ln w="0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Raleway" w:eastAsia="Raleway" w:hAnsi="Raleway" w:cs="Raleway"/>
          <w:color w:val="000000"/>
          <w:sz w:val="17"/>
          <w:szCs w:val="17"/>
        </w:rPr>
        <w:t xml:space="preserve">  724-622-3676         </w:t>
      </w:r>
      <w:r>
        <w:rPr>
          <w:noProof/>
          <w:position w:val="-5"/>
        </w:rPr>
        <w:drawing>
          <wp:inline distT="0" distB="0" distL="0" distR="0" wp14:anchorId="5FFE1D5B" wp14:editId="32B90F44">
            <wp:extent cx="129600" cy="129600"/>
            <wp:effectExtent l="0" t="0" r="0" b="0"/>
            <wp:docPr id="3150134" name="name6532654154e92b095" descr="web17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17_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600" cy="129600"/>
                    </a:xfrm>
                    <a:prstGeom prst="rect">
                      <a:avLst/>
                    </a:prstGeom>
                    <a:ln w="0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Raleway" w:eastAsia="Raleway" w:hAnsi="Raleway" w:cs="Raleway"/>
          <w:color w:val="000000"/>
          <w:sz w:val="17"/>
          <w:szCs w:val="17"/>
        </w:rPr>
        <w:t xml:space="preserve">  </w:t>
      </w:r>
      <w:hyperlink r:id="rId12" w:history="1">
        <w:r w:rsidR="00DE274E">
          <w:rPr>
            <w:rStyle w:val="Hyperlink"/>
            <w:rFonts w:ascii="Raleway" w:eastAsia="Raleway" w:hAnsi="Raleway" w:cs="Raleway"/>
            <w:sz w:val="17"/>
            <w:szCs w:val="17"/>
          </w:rPr>
          <w:t>http://www.nsava</w:t>
        </w:r>
        <w:r w:rsidR="00DE274E">
          <w:rPr>
            <w:rStyle w:val="Hyperlink"/>
            <w:rFonts w:ascii="Raleway" w:eastAsia="Raleway" w:hAnsi="Raleway" w:cs="Raleway"/>
            <w:sz w:val="17"/>
            <w:szCs w:val="17"/>
          </w:rPr>
          <w:t>g</w:t>
        </w:r>
        <w:r w:rsidR="00DE274E">
          <w:rPr>
            <w:rStyle w:val="Hyperlink"/>
            <w:rFonts w:ascii="Raleway" w:eastAsia="Raleway" w:hAnsi="Raleway" w:cs="Raleway"/>
            <w:sz w:val="17"/>
            <w:szCs w:val="17"/>
          </w:rPr>
          <w:t>e13.github.io/</w:t>
        </w:r>
      </w:hyperlink>
    </w:p>
    <w:p w14:paraId="39E38C4D" w14:textId="77777777" w:rsidR="00167F94" w:rsidRDefault="00000000">
      <w:pPr>
        <w:pBdr>
          <w:top w:val="single" w:sz="5" w:space="0" w:color="E5E7E9"/>
        </w:pBdr>
        <w:spacing w:before="75" w:after="0" w:line="17" w:lineRule="auto"/>
      </w:pPr>
      <w:r>
        <w:rPr>
          <w:rFonts w:ascii="Raleway" w:eastAsia="Raleway" w:hAnsi="Raleway" w:cs="Raleway"/>
          <w:color w:val="000000"/>
          <w:sz w:val="18"/>
          <w:szCs w:val="18"/>
        </w:rPr>
        <w:t xml:space="preserve">  </w:t>
      </w:r>
    </w:p>
    <w:p w14:paraId="698A3F96" w14:textId="77777777" w:rsidR="00167F94" w:rsidRDefault="00000000">
      <w:pPr>
        <w:spacing w:after="0" w:line="333" w:lineRule="auto"/>
      </w:pPr>
      <w:r>
        <w:rPr>
          <w:rFonts w:ascii="Raleway" w:eastAsia="Raleway" w:hAnsi="Raleway" w:cs="Raleway"/>
          <w:color w:val="000000"/>
          <w:sz w:val="18"/>
          <w:szCs w:val="18"/>
        </w:rPr>
        <w:t> </w:t>
      </w:r>
    </w:p>
    <w:p w14:paraId="77B6409F" w14:textId="77777777" w:rsidR="00167F94" w:rsidRDefault="00000000">
      <w:pPr>
        <w:pBdr>
          <w:top w:val="none" w:sz="6" w:space="5" w:color="F3F3F3"/>
          <w:left w:val="none" w:sz="6" w:space="5" w:color="F3F3F3"/>
          <w:bottom w:val="none" w:sz="6" w:space="5" w:color="F3F3F3"/>
          <w:right w:val="none" w:sz="6" w:space="0" w:color="F3F3F3"/>
        </w:pBdr>
        <w:shd w:val="clear" w:color="auto" w:fill="F3F3F3"/>
        <w:spacing w:after="0" w:line="240" w:lineRule="auto"/>
        <w:rPr>
          <w:rFonts w:ascii="Raleway SemiBold" w:hAnsi="Raleway SemiBold" w:cs="Raleway SemiBold"/>
          <w:color w:val="404040"/>
          <w:sz w:val="21"/>
          <w:szCs w:val="21"/>
        </w:rPr>
      </w:pPr>
      <w:r>
        <w:rPr>
          <w:rFonts w:ascii="Raleway SemiBold" w:hAnsi="Raleway SemiBold" w:cs="Raleway SemiBold"/>
          <w:b/>
          <w:bCs/>
          <w:color w:val="404040"/>
          <w:sz w:val="21"/>
          <w:szCs w:val="21"/>
        </w:rPr>
        <w:t xml:space="preserve"> BACKGROUND SUMMARY</w:t>
      </w:r>
    </w:p>
    <w:p w14:paraId="25D9F984" w14:textId="77777777" w:rsidR="00167F94" w:rsidRDefault="00000000">
      <w:pPr>
        <w:spacing w:after="0" w:line="83" w:lineRule="auto"/>
      </w:pPr>
      <w:r>
        <w:rPr>
          <w:rFonts w:ascii="Raleway" w:eastAsia="Raleway" w:hAnsi="Raleway" w:cs="Raleway"/>
          <w:color w:val="000000"/>
          <w:sz w:val="18"/>
          <w:szCs w:val="18"/>
        </w:rPr>
        <w:t> </w:t>
      </w:r>
    </w:p>
    <w:p w14:paraId="36460A0E" w14:textId="3CACDF26" w:rsidR="00167F94" w:rsidRDefault="00000000" w:rsidP="00147C1A">
      <w:pPr>
        <w:numPr>
          <w:ilvl w:val="0"/>
          <w:numId w:val="11"/>
        </w:numPr>
        <w:spacing w:after="0" w:line="360" w:lineRule="auto"/>
        <w:ind w:left="188" w:hanging="202"/>
        <w:rPr>
          <w:rFonts w:ascii="Raleway" w:eastAsia="Raleway" w:hAnsi="Raleway" w:cs="Raleway"/>
          <w:color w:val="000000"/>
          <w:sz w:val="18"/>
          <w:szCs w:val="18"/>
        </w:rPr>
      </w:pPr>
      <w:r>
        <w:rPr>
          <w:rFonts w:ascii="Raleway" w:eastAsia="Raleway" w:hAnsi="Raleway" w:cs="Raleway"/>
          <w:color w:val="000000"/>
          <w:sz w:val="17"/>
          <w:szCs w:val="17"/>
        </w:rPr>
        <w:t>Highly skilled programmer with expertise in C++</w:t>
      </w:r>
      <w:r w:rsidR="00022399">
        <w:rPr>
          <w:rFonts w:ascii="Raleway" w:eastAsia="Raleway" w:hAnsi="Raleway" w:cs="Raleway"/>
          <w:color w:val="000000"/>
          <w:sz w:val="17"/>
          <w:szCs w:val="17"/>
        </w:rPr>
        <w:t xml:space="preserve"> and</w:t>
      </w:r>
      <w:r>
        <w:rPr>
          <w:rFonts w:ascii="Raleway" w:eastAsia="Raleway" w:hAnsi="Raleway" w:cs="Raleway"/>
          <w:color w:val="000000"/>
          <w:sz w:val="17"/>
          <w:szCs w:val="17"/>
        </w:rPr>
        <w:t xml:space="preserve"> Java. Proficient in multiple programming languages such as HTML, CSS, JavaScript. Strong problem-solving skills and a passion for creating innovative solutions to complex technical challenges.</w:t>
      </w:r>
    </w:p>
    <w:p w14:paraId="37FC9167" w14:textId="77777777" w:rsidR="00167F94" w:rsidRDefault="00000000" w:rsidP="00147C1A">
      <w:pPr>
        <w:numPr>
          <w:ilvl w:val="0"/>
          <w:numId w:val="11"/>
        </w:numPr>
        <w:spacing w:after="0" w:line="360" w:lineRule="auto"/>
        <w:ind w:left="188" w:hanging="202"/>
        <w:rPr>
          <w:rFonts w:ascii="Raleway" w:eastAsia="Raleway" w:hAnsi="Raleway" w:cs="Raleway"/>
          <w:color w:val="000000"/>
          <w:sz w:val="18"/>
          <w:szCs w:val="18"/>
        </w:rPr>
      </w:pPr>
      <w:r>
        <w:rPr>
          <w:rFonts w:ascii="Raleway" w:eastAsia="Raleway" w:hAnsi="Raleway" w:cs="Raleway"/>
          <w:color w:val="000000"/>
          <w:sz w:val="17"/>
          <w:szCs w:val="17"/>
        </w:rPr>
        <w:t>Motivated and detail-oriented professional with a strong passion for software development and a focus on collaborative work. </w:t>
      </w:r>
    </w:p>
    <w:p w14:paraId="6F62FFD8" w14:textId="77777777" w:rsidR="00167F94" w:rsidRDefault="00000000" w:rsidP="00147C1A">
      <w:pPr>
        <w:numPr>
          <w:ilvl w:val="0"/>
          <w:numId w:val="11"/>
        </w:numPr>
        <w:spacing w:after="0" w:line="360" w:lineRule="auto"/>
        <w:ind w:left="188" w:hanging="202"/>
        <w:rPr>
          <w:rFonts w:ascii="Raleway" w:eastAsia="Raleway" w:hAnsi="Raleway" w:cs="Raleway"/>
          <w:color w:val="000000"/>
          <w:sz w:val="18"/>
          <w:szCs w:val="18"/>
        </w:rPr>
      </w:pPr>
      <w:r>
        <w:rPr>
          <w:rFonts w:ascii="Raleway" w:eastAsia="Raleway" w:hAnsi="Raleway" w:cs="Raleway"/>
          <w:color w:val="000000"/>
          <w:sz w:val="17"/>
          <w:szCs w:val="17"/>
        </w:rPr>
        <w:t xml:space="preserve">Dedicated to continuous learning and staying </w:t>
      </w:r>
      <w:proofErr w:type="gramStart"/>
      <w:r>
        <w:rPr>
          <w:rFonts w:ascii="Raleway" w:eastAsia="Raleway" w:hAnsi="Raleway" w:cs="Raleway"/>
          <w:color w:val="000000"/>
          <w:sz w:val="17"/>
          <w:szCs w:val="17"/>
        </w:rPr>
        <w:t>up-to-date</w:t>
      </w:r>
      <w:proofErr w:type="gramEnd"/>
      <w:r>
        <w:rPr>
          <w:rFonts w:ascii="Raleway" w:eastAsia="Raleway" w:hAnsi="Raleway" w:cs="Raleway"/>
          <w:color w:val="000000"/>
          <w:sz w:val="17"/>
          <w:szCs w:val="17"/>
        </w:rPr>
        <w:t xml:space="preserve"> with industry trends and best practices. Excel in teamwork and thrive in collaborative environments, leveraging excellent communication skills to effectively contribute to group projects.</w:t>
      </w:r>
    </w:p>
    <w:p w14:paraId="43FE0318" w14:textId="77777777" w:rsidR="00167F94" w:rsidRDefault="00000000">
      <w:pPr>
        <w:spacing w:after="0" w:line="333" w:lineRule="auto"/>
      </w:pPr>
      <w:r>
        <w:rPr>
          <w:rFonts w:ascii="Raleway" w:eastAsia="Raleway" w:hAnsi="Raleway" w:cs="Raleway"/>
          <w:color w:val="000000"/>
          <w:sz w:val="18"/>
          <w:szCs w:val="18"/>
        </w:rPr>
        <w:t> </w:t>
      </w:r>
    </w:p>
    <w:p w14:paraId="02C992B4" w14:textId="77777777" w:rsidR="00167F94" w:rsidRDefault="00000000">
      <w:pPr>
        <w:pBdr>
          <w:top w:val="none" w:sz="6" w:space="5" w:color="F3F3F3"/>
          <w:left w:val="none" w:sz="6" w:space="5" w:color="F3F3F3"/>
          <w:bottom w:val="none" w:sz="6" w:space="5" w:color="F3F3F3"/>
          <w:right w:val="none" w:sz="6" w:space="0" w:color="F3F3F3"/>
        </w:pBdr>
        <w:shd w:val="clear" w:color="auto" w:fill="F3F3F3"/>
        <w:spacing w:after="0" w:line="240" w:lineRule="auto"/>
        <w:rPr>
          <w:rFonts w:ascii="Raleway SemiBold" w:hAnsi="Raleway SemiBold" w:cs="Raleway SemiBold"/>
          <w:color w:val="404040"/>
          <w:sz w:val="21"/>
          <w:szCs w:val="21"/>
        </w:rPr>
      </w:pPr>
      <w:r>
        <w:rPr>
          <w:rFonts w:ascii="Raleway SemiBold" w:hAnsi="Raleway SemiBold" w:cs="Raleway SemiBold"/>
          <w:b/>
          <w:bCs/>
          <w:color w:val="404040"/>
          <w:sz w:val="21"/>
          <w:szCs w:val="21"/>
        </w:rPr>
        <w:t xml:space="preserve"> EDUCATION</w:t>
      </w:r>
    </w:p>
    <w:p w14:paraId="0A0DB4D9" w14:textId="77777777" w:rsidR="00167F94" w:rsidRDefault="00000000">
      <w:pPr>
        <w:spacing w:after="0" w:line="83" w:lineRule="auto"/>
      </w:pPr>
      <w:r>
        <w:rPr>
          <w:rFonts w:ascii="Raleway" w:eastAsia="Raleway" w:hAnsi="Raleway" w:cs="Raleway"/>
          <w:color w:val="000000"/>
          <w:sz w:val="18"/>
          <w:szCs w:val="18"/>
        </w:rPr>
        <w:t> </w:t>
      </w:r>
    </w:p>
    <w:p w14:paraId="12B6445D" w14:textId="1DF8D327" w:rsidR="00F071F1" w:rsidRDefault="00F071F1">
      <w:pPr>
        <w:spacing w:after="0" w:line="210" w:lineRule="auto"/>
        <w:rPr>
          <w:rFonts w:ascii="Raleway SemiBold" w:eastAsia="Raleway SemiBold" w:hAnsi="Raleway SemiBold" w:cs="Raleway SemiBold"/>
          <w:b/>
          <w:bCs/>
          <w:color w:val="373737"/>
          <w:sz w:val="20"/>
          <w:szCs w:val="20"/>
        </w:rPr>
      </w:pPr>
      <w:r>
        <w:rPr>
          <w:rFonts w:ascii="Raleway SemiBold" w:eastAsia="Raleway SemiBold" w:hAnsi="Raleway SemiBold" w:cs="Raleway SemiBold"/>
          <w:b/>
          <w:bCs/>
          <w:color w:val="373737"/>
          <w:sz w:val="20"/>
          <w:szCs w:val="20"/>
        </w:rPr>
        <w:t>Bachelor of Science in Applied Computer Science</w:t>
      </w:r>
    </w:p>
    <w:p w14:paraId="5F79DE22" w14:textId="1806812C" w:rsidR="00F071F1" w:rsidRDefault="00F071F1">
      <w:pPr>
        <w:spacing w:after="0" w:line="210" w:lineRule="auto"/>
        <w:rPr>
          <w:rFonts w:ascii="Raleway SemiBold" w:eastAsia="Raleway SemiBold" w:hAnsi="Raleway SemiBold" w:cs="Raleway SemiBold"/>
          <w:b/>
          <w:bCs/>
          <w:color w:val="373737"/>
          <w:sz w:val="17"/>
          <w:szCs w:val="17"/>
        </w:rPr>
      </w:pPr>
      <w:r>
        <w:rPr>
          <w:rFonts w:ascii="Raleway SemiBold" w:eastAsia="Raleway SemiBold" w:hAnsi="Raleway SemiBold" w:cs="Raleway SemiBold"/>
          <w:b/>
          <w:bCs/>
          <w:color w:val="373737"/>
          <w:sz w:val="17"/>
          <w:szCs w:val="17"/>
        </w:rPr>
        <w:t>Point Park University | Pittsburgh, PA</w:t>
      </w:r>
    </w:p>
    <w:p w14:paraId="27EA29FF" w14:textId="5B4E52FB" w:rsidR="00147C1A" w:rsidRDefault="00147C1A">
      <w:pPr>
        <w:spacing w:after="0" w:line="210" w:lineRule="auto"/>
        <w:rPr>
          <w:rFonts w:ascii="Raleway SemiBold" w:eastAsia="Raleway SemiBold" w:hAnsi="Raleway SemiBold" w:cs="Raleway SemiBold"/>
          <w:b/>
          <w:bCs/>
          <w:color w:val="373737"/>
          <w:sz w:val="17"/>
          <w:szCs w:val="17"/>
        </w:rPr>
      </w:pPr>
    </w:p>
    <w:p w14:paraId="303EB3B0" w14:textId="143AE856" w:rsidR="00147C1A" w:rsidRPr="00147C1A" w:rsidRDefault="00147C1A" w:rsidP="001054A0">
      <w:pPr>
        <w:spacing w:after="0" w:line="300" w:lineRule="auto"/>
        <w:rPr>
          <w:rFonts w:ascii="Raleway" w:eastAsia="Raleway" w:hAnsi="Raleway" w:cs="Raleway"/>
          <w:color w:val="000000"/>
          <w:sz w:val="17"/>
          <w:szCs w:val="17"/>
        </w:rPr>
      </w:pPr>
      <w:r w:rsidRPr="00147C1A">
        <w:rPr>
          <w:rFonts w:ascii="Raleway" w:eastAsia="Raleway" w:hAnsi="Raleway" w:cs="Raleway"/>
          <w:color w:val="000000"/>
          <w:sz w:val="17"/>
          <w:szCs w:val="17"/>
        </w:rPr>
        <w:t>GPA: 4.0</w:t>
      </w:r>
    </w:p>
    <w:p w14:paraId="3E35E52A" w14:textId="66D24D75" w:rsidR="00261195" w:rsidRDefault="00261195" w:rsidP="001054A0">
      <w:pPr>
        <w:spacing w:after="0" w:line="300" w:lineRule="auto"/>
        <w:rPr>
          <w:rFonts w:ascii="Raleway" w:eastAsia="Raleway" w:hAnsi="Raleway" w:cs="Raleway"/>
          <w:i/>
          <w:iCs/>
          <w:color w:val="000000"/>
          <w:sz w:val="17"/>
          <w:szCs w:val="17"/>
        </w:rPr>
      </w:pPr>
      <w:r>
        <w:rPr>
          <w:rFonts w:ascii="Raleway" w:eastAsia="Raleway" w:hAnsi="Raleway" w:cs="Raleway"/>
          <w:i/>
          <w:iCs/>
          <w:color w:val="000000"/>
          <w:sz w:val="17"/>
          <w:szCs w:val="17"/>
        </w:rPr>
        <w:t>Currently Enrolled</w:t>
      </w:r>
    </w:p>
    <w:p w14:paraId="40F9257F" w14:textId="59844848" w:rsidR="001054A0" w:rsidRDefault="001054A0" w:rsidP="001054A0">
      <w:pPr>
        <w:spacing w:after="0" w:line="300" w:lineRule="auto"/>
      </w:pPr>
      <w:r>
        <w:rPr>
          <w:rFonts w:ascii="Raleway" w:eastAsia="Raleway" w:hAnsi="Raleway" w:cs="Raleway"/>
          <w:i/>
          <w:iCs/>
          <w:color w:val="000000"/>
          <w:sz w:val="17"/>
          <w:szCs w:val="17"/>
        </w:rPr>
        <w:t>Expected graduation date: June 2027</w:t>
      </w:r>
    </w:p>
    <w:p w14:paraId="25CAE150" w14:textId="77777777" w:rsidR="00F071F1" w:rsidRDefault="00F071F1">
      <w:pPr>
        <w:spacing w:after="0" w:line="210" w:lineRule="auto"/>
        <w:rPr>
          <w:rFonts w:ascii="Raleway SemiBold" w:eastAsia="Raleway SemiBold" w:hAnsi="Raleway SemiBold" w:cs="Raleway SemiBold"/>
          <w:b/>
          <w:bCs/>
          <w:color w:val="373737"/>
          <w:sz w:val="20"/>
          <w:szCs w:val="20"/>
        </w:rPr>
      </w:pPr>
    </w:p>
    <w:p w14:paraId="4ADF97D0" w14:textId="18879E26" w:rsidR="00167F94" w:rsidRDefault="00000000">
      <w:pPr>
        <w:spacing w:after="0" w:line="210" w:lineRule="auto"/>
      </w:pPr>
      <w:r>
        <w:rPr>
          <w:rFonts w:ascii="Raleway SemiBold" w:eastAsia="Raleway SemiBold" w:hAnsi="Raleway SemiBold" w:cs="Raleway SemiBold"/>
          <w:b/>
          <w:bCs/>
          <w:color w:val="373737"/>
          <w:sz w:val="20"/>
          <w:szCs w:val="20"/>
        </w:rPr>
        <w:t>Associate Degree in Computer Programming</w:t>
      </w:r>
    </w:p>
    <w:p w14:paraId="7ECFF31F" w14:textId="08ED50D8" w:rsidR="00167F94" w:rsidRDefault="00000000">
      <w:pPr>
        <w:tabs>
          <w:tab w:val="right" w:pos="10400"/>
        </w:tabs>
        <w:spacing w:after="0" w:line="240" w:lineRule="auto"/>
      </w:pPr>
      <w:r>
        <w:rPr>
          <w:rFonts w:ascii="Raleway SemiBold" w:hAnsi="Raleway SemiBold" w:cs="Raleway SemiBold"/>
          <w:b/>
          <w:bCs/>
          <w:color w:val="3D3D3D"/>
          <w:sz w:val="17"/>
          <w:szCs w:val="17"/>
        </w:rPr>
        <w:t>Pittsburgh Technical College | Oakdale, PA</w:t>
      </w:r>
      <w:r>
        <w:rPr>
          <w:rFonts w:ascii="Raleway SemiBold" w:hAnsi="Raleway SemiBold" w:cs="Raleway SemiBold"/>
          <w:b/>
          <w:bCs/>
          <w:color w:val="3D3D3D"/>
          <w:sz w:val="17"/>
          <w:szCs w:val="17"/>
        </w:rPr>
        <w:tab/>
      </w:r>
    </w:p>
    <w:p w14:paraId="0AAEE4C0" w14:textId="77777777" w:rsidR="00167F94" w:rsidRDefault="00000000">
      <w:pPr>
        <w:spacing w:after="0" w:line="167" w:lineRule="auto"/>
      </w:pPr>
      <w:r>
        <w:rPr>
          <w:rFonts w:ascii="Raleway" w:eastAsia="Raleway" w:hAnsi="Raleway" w:cs="Raleway"/>
          <w:color w:val="000000"/>
          <w:sz w:val="18"/>
          <w:szCs w:val="18"/>
        </w:rPr>
        <w:t xml:space="preserve">  </w:t>
      </w:r>
    </w:p>
    <w:p w14:paraId="728A5038" w14:textId="261870FF" w:rsidR="00167F94" w:rsidRDefault="00000000">
      <w:pPr>
        <w:spacing w:after="0" w:line="300" w:lineRule="auto"/>
      </w:pPr>
      <w:r>
        <w:rPr>
          <w:rFonts w:ascii="Raleway" w:eastAsia="Raleway" w:hAnsi="Raleway" w:cs="Raleway"/>
          <w:color w:val="000000"/>
          <w:sz w:val="17"/>
          <w:szCs w:val="17"/>
        </w:rPr>
        <w:t>GPA: 3.82</w:t>
      </w:r>
    </w:p>
    <w:p w14:paraId="3F347692" w14:textId="34A57488" w:rsidR="00167F94" w:rsidRDefault="0027064B">
      <w:pPr>
        <w:spacing w:after="0" w:line="300" w:lineRule="auto"/>
      </w:pPr>
      <w:r w:rsidRPr="0027064B">
        <w:rPr>
          <w:rFonts w:ascii="Raleway" w:eastAsia="Raleway" w:hAnsi="Raleway" w:cs="Raleway"/>
          <w:color w:val="000000"/>
          <w:sz w:val="17"/>
          <w:szCs w:val="17"/>
        </w:rPr>
        <w:t>(Attended 2022–2024, transferred due to school closure)</w:t>
      </w:r>
      <w:r w:rsidR="00000000">
        <w:rPr>
          <w:rFonts w:ascii="Raleway" w:eastAsia="Raleway" w:hAnsi="Raleway" w:cs="Raleway"/>
          <w:color w:val="000000"/>
          <w:sz w:val="17"/>
          <w:szCs w:val="17"/>
        </w:rPr>
        <w:t> </w:t>
      </w:r>
    </w:p>
    <w:p w14:paraId="5AB58D0A" w14:textId="77777777" w:rsidR="00167F94" w:rsidRPr="00147C1A" w:rsidRDefault="00000000">
      <w:pPr>
        <w:spacing w:after="0" w:line="300" w:lineRule="auto"/>
        <w:rPr>
          <w:b/>
          <w:bCs/>
        </w:rPr>
      </w:pPr>
      <w:r w:rsidRPr="00147C1A">
        <w:rPr>
          <w:rFonts w:ascii="Raleway" w:eastAsia="Raleway" w:hAnsi="Raleway" w:cs="Raleway"/>
          <w:b/>
          <w:bCs/>
          <w:i/>
          <w:iCs/>
          <w:color w:val="000000"/>
          <w:sz w:val="17"/>
          <w:szCs w:val="17"/>
        </w:rPr>
        <w:t>Fields of Study</w:t>
      </w:r>
    </w:p>
    <w:p w14:paraId="01F095D9" w14:textId="77777777" w:rsidR="00167F94" w:rsidRDefault="00000000">
      <w:pPr>
        <w:spacing w:after="0" w:line="300" w:lineRule="auto"/>
      </w:pPr>
      <w:r>
        <w:rPr>
          <w:rFonts w:ascii="Raleway" w:eastAsia="Raleway" w:hAnsi="Raleway" w:cs="Raleway"/>
          <w:color w:val="000000"/>
          <w:sz w:val="17"/>
          <w:szCs w:val="17"/>
        </w:rPr>
        <w:t>Data Structures and Algorithms, User Interface Design, Software Testing, Agile Project Management, Database Development, Object-Oriented Programming, Unit &amp; Integration Testing, 2- and 3-Tier Web Application Development using PHP, 2D and 3D Game Development</w:t>
      </w:r>
    </w:p>
    <w:p w14:paraId="05B157D0" w14:textId="77777777" w:rsidR="00167F94" w:rsidRDefault="00000000">
      <w:pPr>
        <w:spacing w:after="0" w:line="300" w:lineRule="auto"/>
      </w:pPr>
      <w:r>
        <w:rPr>
          <w:rFonts w:ascii="Raleway" w:eastAsia="Raleway" w:hAnsi="Raleway" w:cs="Raleway"/>
          <w:color w:val="000000"/>
          <w:sz w:val="17"/>
          <w:szCs w:val="17"/>
        </w:rPr>
        <w:t> </w:t>
      </w:r>
    </w:p>
    <w:p w14:paraId="7F827FF5" w14:textId="77777777" w:rsidR="00167F94" w:rsidRPr="00147C1A" w:rsidRDefault="00000000">
      <w:pPr>
        <w:spacing w:after="0" w:line="300" w:lineRule="auto"/>
        <w:rPr>
          <w:b/>
          <w:bCs/>
        </w:rPr>
      </w:pPr>
      <w:r w:rsidRPr="00147C1A">
        <w:rPr>
          <w:rFonts w:ascii="Raleway" w:eastAsia="Raleway" w:hAnsi="Raleway" w:cs="Raleway"/>
          <w:b/>
          <w:bCs/>
          <w:i/>
          <w:iCs/>
          <w:color w:val="000000"/>
          <w:sz w:val="17"/>
          <w:szCs w:val="17"/>
        </w:rPr>
        <w:t>Programming Languages</w:t>
      </w:r>
    </w:p>
    <w:p w14:paraId="4C73D016" w14:textId="60293C38" w:rsidR="00167F94" w:rsidRDefault="00000000">
      <w:pPr>
        <w:spacing w:after="0" w:line="300" w:lineRule="auto"/>
      </w:pPr>
      <w:r>
        <w:rPr>
          <w:rFonts w:ascii="Raleway" w:eastAsia="Raleway" w:hAnsi="Raleway" w:cs="Raleway"/>
          <w:color w:val="000000"/>
          <w:sz w:val="17"/>
          <w:szCs w:val="17"/>
        </w:rPr>
        <w:t>Java, JavaScript, C++, C#, SQL, PHP, HTML/CSS</w:t>
      </w:r>
    </w:p>
    <w:p w14:paraId="1202B862" w14:textId="77777777" w:rsidR="00167F94" w:rsidRDefault="00000000">
      <w:pPr>
        <w:spacing w:after="0" w:line="300" w:lineRule="auto"/>
      </w:pPr>
      <w:r>
        <w:rPr>
          <w:rFonts w:ascii="Raleway" w:eastAsia="Raleway" w:hAnsi="Raleway" w:cs="Raleway"/>
          <w:color w:val="000000"/>
          <w:sz w:val="17"/>
          <w:szCs w:val="17"/>
        </w:rPr>
        <w:t> </w:t>
      </w:r>
    </w:p>
    <w:p w14:paraId="0D6839A8" w14:textId="77777777" w:rsidR="00167F94" w:rsidRPr="00147C1A" w:rsidRDefault="00000000">
      <w:pPr>
        <w:spacing w:after="0" w:line="300" w:lineRule="auto"/>
        <w:rPr>
          <w:b/>
          <w:bCs/>
        </w:rPr>
      </w:pPr>
      <w:r w:rsidRPr="00147C1A">
        <w:rPr>
          <w:rFonts w:ascii="Raleway" w:eastAsia="Raleway" w:hAnsi="Raleway" w:cs="Raleway"/>
          <w:b/>
          <w:bCs/>
          <w:i/>
          <w:iCs/>
          <w:color w:val="000000"/>
          <w:sz w:val="17"/>
          <w:szCs w:val="17"/>
        </w:rPr>
        <w:t>Software</w:t>
      </w:r>
    </w:p>
    <w:p w14:paraId="7278A264" w14:textId="5D016B36" w:rsidR="00167F94" w:rsidRDefault="0096619E">
      <w:pPr>
        <w:spacing w:after="0" w:line="300" w:lineRule="auto"/>
      </w:pPr>
      <w:r>
        <w:rPr>
          <w:rFonts w:ascii="Raleway" w:eastAsia="Raleway" w:hAnsi="Raleway" w:cs="Raleway"/>
          <w:color w:val="000000"/>
          <w:sz w:val="17"/>
          <w:szCs w:val="17"/>
        </w:rPr>
        <w:t>NetBeans, ASP.net, Android Studio, Microsoft Visual Studio, Unity 2D, 3D, Blender, Apache, GitHub, PL/SQL Developer, JDeveloper, Notepad++, Microsoft Excel, Microsoft PowerPoint, Microsoft Word</w:t>
      </w:r>
    </w:p>
    <w:p w14:paraId="18FAD7A8" w14:textId="77777777" w:rsidR="00167F94" w:rsidRDefault="00000000">
      <w:pPr>
        <w:spacing w:after="0" w:line="333" w:lineRule="auto"/>
      </w:pPr>
      <w:r>
        <w:rPr>
          <w:rFonts w:ascii="Raleway" w:eastAsia="Raleway" w:hAnsi="Raleway" w:cs="Raleway"/>
          <w:color w:val="000000"/>
          <w:sz w:val="18"/>
          <w:szCs w:val="18"/>
        </w:rPr>
        <w:t> </w:t>
      </w:r>
    </w:p>
    <w:p w14:paraId="6A300F23" w14:textId="77777777" w:rsidR="00167F94" w:rsidRDefault="00000000">
      <w:pPr>
        <w:pBdr>
          <w:top w:val="none" w:sz="6" w:space="5" w:color="F3F3F3"/>
          <w:left w:val="none" w:sz="6" w:space="5" w:color="F3F3F3"/>
          <w:bottom w:val="none" w:sz="6" w:space="5" w:color="F3F3F3"/>
          <w:right w:val="none" w:sz="6" w:space="0" w:color="F3F3F3"/>
        </w:pBdr>
        <w:shd w:val="clear" w:color="auto" w:fill="F3F3F3"/>
        <w:spacing w:after="0" w:line="240" w:lineRule="auto"/>
        <w:rPr>
          <w:rFonts w:ascii="Raleway SemiBold" w:hAnsi="Raleway SemiBold" w:cs="Raleway SemiBold"/>
          <w:color w:val="404040"/>
          <w:sz w:val="21"/>
          <w:szCs w:val="21"/>
        </w:rPr>
      </w:pPr>
      <w:r>
        <w:rPr>
          <w:rFonts w:ascii="Raleway SemiBold" w:hAnsi="Raleway SemiBold" w:cs="Raleway SemiBold"/>
          <w:b/>
          <w:bCs/>
          <w:color w:val="404040"/>
          <w:sz w:val="21"/>
          <w:szCs w:val="21"/>
        </w:rPr>
        <w:t xml:space="preserve"> WORK EXPERIENCE</w:t>
      </w:r>
    </w:p>
    <w:p w14:paraId="50C19A04" w14:textId="77777777" w:rsidR="00167F94" w:rsidRDefault="00000000">
      <w:pPr>
        <w:spacing w:after="0" w:line="83" w:lineRule="auto"/>
      </w:pPr>
      <w:r>
        <w:rPr>
          <w:rFonts w:ascii="Raleway" w:eastAsia="Raleway" w:hAnsi="Raleway" w:cs="Raleway"/>
          <w:color w:val="000000"/>
          <w:sz w:val="18"/>
          <w:szCs w:val="18"/>
        </w:rPr>
        <w:t> </w:t>
      </w:r>
    </w:p>
    <w:p w14:paraId="2E3E5F4D" w14:textId="77777777" w:rsidR="00167F94" w:rsidRDefault="00000000">
      <w:pPr>
        <w:spacing w:after="0" w:line="210" w:lineRule="auto"/>
      </w:pPr>
      <w:r>
        <w:rPr>
          <w:rFonts w:ascii="Raleway SemiBold" w:eastAsia="Raleway SemiBold" w:hAnsi="Raleway SemiBold" w:cs="Raleway SemiBold"/>
          <w:b/>
          <w:bCs/>
          <w:color w:val="373737"/>
          <w:sz w:val="20"/>
          <w:szCs w:val="20"/>
        </w:rPr>
        <w:t>Restaurant Manager</w:t>
      </w:r>
    </w:p>
    <w:p w14:paraId="29DACA44" w14:textId="67C79160" w:rsidR="00167F94" w:rsidRDefault="00000000">
      <w:pPr>
        <w:tabs>
          <w:tab w:val="right" w:pos="10400"/>
        </w:tabs>
        <w:spacing w:after="0" w:line="240" w:lineRule="auto"/>
      </w:pPr>
      <w:r>
        <w:rPr>
          <w:rFonts w:ascii="Raleway SemiBold" w:hAnsi="Raleway SemiBold" w:cs="Raleway SemiBold"/>
          <w:b/>
          <w:bCs/>
          <w:color w:val="3D3D3D"/>
          <w:sz w:val="17"/>
          <w:szCs w:val="17"/>
        </w:rPr>
        <w:t>Monte Cello's Cranberry | Cranberry Twp, PA</w:t>
      </w:r>
      <w:r>
        <w:rPr>
          <w:rFonts w:ascii="Raleway SemiBold" w:hAnsi="Raleway SemiBold" w:cs="Raleway SemiBold"/>
          <w:b/>
          <w:bCs/>
          <w:color w:val="3D3D3D"/>
          <w:sz w:val="17"/>
          <w:szCs w:val="17"/>
        </w:rPr>
        <w:tab/>
        <w:t>May 201</w:t>
      </w:r>
      <w:r w:rsidR="00180B2B">
        <w:rPr>
          <w:rFonts w:ascii="Raleway SemiBold" w:hAnsi="Raleway SemiBold" w:cs="Raleway SemiBold"/>
          <w:b/>
          <w:bCs/>
          <w:color w:val="3D3D3D"/>
          <w:sz w:val="17"/>
          <w:szCs w:val="17"/>
        </w:rPr>
        <w:t>8</w:t>
      </w:r>
      <w:r>
        <w:rPr>
          <w:rFonts w:ascii="Raleway SemiBold" w:hAnsi="Raleway SemiBold" w:cs="Raleway SemiBold"/>
          <w:b/>
          <w:bCs/>
          <w:color w:val="3D3D3D"/>
          <w:sz w:val="17"/>
          <w:szCs w:val="17"/>
        </w:rPr>
        <w:t xml:space="preserve"> - Present</w:t>
      </w:r>
    </w:p>
    <w:p w14:paraId="498E5C82" w14:textId="77777777" w:rsidR="00167F94" w:rsidRDefault="00000000">
      <w:pPr>
        <w:spacing w:after="0" w:line="167" w:lineRule="auto"/>
      </w:pPr>
      <w:r>
        <w:rPr>
          <w:rFonts w:ascii="Raleway" w:eastAsia="Raleway" w:hAnsi="Raleway" w:cs="Raleway"/>
          <w:color w:val="000000"/>
          <w:sz w:val="18"/>
          <w:szCs w:val="18"/>
        </w:rPr>
        <w:t xml:space="preserve">  </w:t>
      </w:r>
    </w:p>
    <w:p w14:paraId="757FBDD7" w14:textId="32DE8189" w:rsidR="00167F94" w:rsidRDefault="00000000">
      <w:pPr>
        <w:numPr>
          <w:ilvl w:val="0"/>
          <w:numId w:val="12"/>
        </w:numPr>
        <w:spacing w:after="0" w:line="300" w:lineRule="auto"/>
        <w:rPr>
          <w:rFonts w:ascii="Raleway" w:eastAsia="Raleway" w:hAnsi="Raleway" w:cs="Raleway"/>
          <w:color w:val="000000"/>
          <w:sz w:val="18"/>
          <w:szCs w:val="18"/>
        </w:rPr>
      </w:pPr>
      <w:r>
        <w:rPr>
          <w:rFonts w:ascii="Raleway" w:eastAsia="Raleway" w:hAnsi="Raleway" w:cs="Raleway"/>
          <w:color w:val="000000"/>
          <w:sz w:val="17"/>
          <w:szCs w:val="17"/>
        </w:rPr>
        <w:t>Train, schedul</w:t>
      </w:r>
      <w:r w:rsidR="00DE6ACD">
        <w:rPr>
          <w:rFonts w:ascii="Raleway" w:eastAsia="Raleway" w:hAnsi="Raleway" w:cs="Raleway"/>
          <w:color w:val="000000"/>
          <w:sz w:val="17"/>
          <w:szCs w:val="17"/>
        </w:rPr>
        <w:t>e</w:t>
      </w:r>
      <w:r>
        <w:rPr>
          <w:rFonts w:ascii="Raleway" w:eastAsia="Raleway" w:hAnsi="Raleway" w:cs="Raleway"/>
          <w:color w:val="000000"/>
          <w:sz w:val="17"/>
          <w:szCs w:val="17"/>
        </w:rPr>
        <w:t xml:space="preserve"> and supervise a kitchen staff of up to 50 people.</w:t>
      </w:r>
    </w:p>
    <w:p w14:paraId="40A2E069" w14:textId="77777777" w:rsidR="00167F94" w:rsidRDefault="00000000">
      <w:pPr>
        <w:numPr>
          <w:ilvl w:val="0"/>
          <w:numId w:val="12"/>
        </w:numPr>
        <w:spacing w:after="0" w:line="300" w:lineRule="auto"/>
        <w:rPr>
          <w:rFonts w:ascii="Raleway" w:eastAsia="Raleway" w:hAnsi="Raleway" w:cs="Raleway"/>
          <w:color w:val="000000"/>
          <w:sz w:val="18"/>
          <w:szCs w:val="18"/>
        </w:rPr>
      </w:pPr>
      <w:r>
        <w:rPr>
          <w:rFonts w:ascii="Raleway" w:eastAsia="Raleway" w:hAnsi="Raleway" w:cs="Raleway"/>
          <w:color w:val="000000"/>
          <w:sz w:val="17"/>
          <w:szCs w:val="17"/>
        </w:rPr>
        <w:t>Ensured that all food safety standards are being met by checking dates, labeling ingredients, and testing temperatures. </w:t>
      </w:r>
    </w:p>
    <w:p w14:paraId="4387E6FF" w14:textId="77777777" w:rsidR="00167F94" w:rsidRDefault="00000000">
      <w:pPr>
        <w:numPr>
          <w:ilvl w:val="0"/>
          <w:numId w:val="12"/>
        </w:numPr>
        <w:spacing w:after="0" w:line="300" w:lineRule="auto"/>
        <w:rPr>
          <w:rFonts w:ascii="Raleway" w:eastAsia="Raleway" w:hAnsi="Raleway" w:cs="Raleway"/>
          <w:color w:val="000000"/>
          <w:sz w:val="18"/>
          <w:szCs w:val="18"/>
        </w:rPr>
      </w:pPr>
      <w:r>
        <w:rPr>
          <w:rFonts w:ascii="Raleway" w:eastAsia="Raleway" w:hAnsi="Raleway" w:cs="Raleway"/>
          <w:color w:val="000000"/>
          <w:sz w:val="17"/>
          <w:szCs w:val="17"/>
        </w:rPr>
        <w:t>Developed and implemented a comprehensive training program for staff, resulting in improved customer service and increased employee retention.</w:t>
      </w:r>
    </w:p>
    <w:p w14:paraId="4FB5B015" w14:textId="77777777" w:rsidR="00167F94" w:rsidRDefault="00000000">
      <w:pPr>
        <w:spacing w:after="0" w:line="333" w:lineRule="auto"/>
      </w:pPr>
      <w:r>
        <w:rPr>
          <w:rFonts w:ascii="Raleway" w:eastAsia="Raleway" w:hAnsi="Raleway" w:cs="Raleway"/>
          <w:color w:val="000000"/>
          <w:sz w:val="18"/>
          <w:szCs w:val="18"/>
        </w:rPr>
        <w:t> </w:t>
      </w:r>
    </w:p>
    <w:p w14:paraId="0831019B" w14:textId="77777777" w:rsidR="00167F94" w:rsidRDefault="00000000">
      <w:pPr>
        <w:pBdr>
          <w:top w:val="none" w:sz="6" w:space="5" w:color="F3F3F3"/>
          <w:left w:val="none" w:sz="6" w:space="5" w:color="F3F3F3"/>
          <w:bottom w:val="none" w:sz="6" w:space="5" w:color="F3F3F3"/>
          <w:right w:val="none" w:sz="6" w:space="0" w:color="F3F3F3"/>
        </w:pBdr>
        <w:shd w:val="clear" w:color="auto" w:fill="F3F3F3"/>
        <w:spacing w:after="0" w:line="240" w:lineRule="auto"/>
        <w:rPr>
          <w:rFonts w:ascii="Raleway SemiBold" w:hAnsi="Raleway SemiBold" w:cs="Raleway SemiBold"/>
          <w:color w:val="404040"/>
          <w:sz w:val="21"/>
          <w:szCs w:val="21"/>
        </w:rPr>
      </w:pPr>
      <w:r>
        <w:rPr>
          <w:rFonts w:ascii="Raleway SemiBold" w:hAnsi="Raleway SemiBold" w:cs="Raleway SemiBold"/>
          <w:b/>
          <w:bCs/>
          <w:color w:val="404040"/>
          <w:sz w:val="21"/>
          <w:szCs w:val="21"/>
        </w:rPr>
        <w:t xml:space="preserve"> VOLUNTEER EXPERIENCE</w:t>
      </w:r>
    </w:p>
    <w:p w14:paraId="5B1740F8" w14:textId="77777777" w:rsidR="00167F94" w:rsidRDefault="00000000">
      <w:pPr>
        <w:spacing w:after="0" w:line="83" w:lineRule="auto"/>
      </w:pPr>
      <w:r>
        <w:rPr>
          <w:rFonts w:ascii="Raleway" w:eastAsia="Raleway" w:hAnsi="Raleway" w:cs="Raleway"/>
          <w:color w:val="000000"/>
          <w:sz w:val="18"/>
          <w:szCs w:val="18"/>
        </w:rPr>
        <w:t> </w:t>
      </w:r>
    </w:p>
    <w:p w14:paraId="262443A3" w14:textId="66D7BFF0" w:rsidR="00167F94" w:rsidRDefault="00000000">
      <w:pPr>
        <w:spacing w:after="0" w:line="210" w:lineRule="auto"/>
      </w:pPr>
      <w:r>
        <w:rPr>
          <w:rFonts w:ascii="Raleway SemiBold" w:eastAsia="Raleway SemiBold" w:hAnsi="Raleway SemiBold" w:cs="Raleway SemiBold"/>
          <w:b/>
          <w:bCs/>
          <w:color w:val="373737"/>
          <w:sz w:val="20"/>
          <w:szCs w:val="20"/>
        </w:rPr>
        <w:t>Trainer</w:t>
      </w:r>
    </w:p>
    <w:p w14:paraId="58437A03" w14:textId="428F787C" w:rsidR="00167F94" w:rsidRDefault="00000000">
      <w:pPr>
        <w:tabs>
          <w:tab w:val="right" w:pos="10400"/>
        </w:tabs>
        <w:spacing w:after="0" w:line="240" w:lineRule="auto"/>
      </w:pPr>
      <w:r>
        <w:rPr>
          <w:rFonts w:ascii="Raleway SemiBold" w:hAnsi="Raleway SemiBold" w:cs="Raleway SemiBold"/>
          <w:b/>
          <w:bCs/>
          <w:color w:val="3D3D3D"/>
          <w:sz w:val="17"/>
          <w:szCs w:val="17"/>
        </w:rPr>
        <w:t>World Class</w:t>
      </w:r>
      <w:r w:rsidR="009A3475">
        <w:rPr>
          <w:rFonts w:ascii="Raleway SemiBold" w:hAnsi="Raleway SemiBold" w:cs="Raleway SemiBold"/>
          <w:b/>
          <w:bCs/>
          <w:color w:val="3D3D3D"/>
          <w:sz w:val="17"/>
          <w:szCs w:val="17"/>
        </w:rPr>
        <w:t xml:space="preserve"> Gym</w:t>
      </w:r>
      <w:r>
        <w:rPr>
          <w:rFonts w:ascii="Raleway SemiBold" w:hAnsi="Raleway SemiBold" w:cs="Raleway SemiBold"/>
          <w:b/>
          <w:bCs/>
          <w:color w:val="3D3D3D"/>
          <w:sz w:val="17"/>
          <w:szCs w:val="17"/>
        </w:rPr>
        <w:tab/>
        <w:t>201</w:t>
      </w:r>
      <w:r w:rsidR="009A3475">
        <w:rPr>
          <w:rFonts w:ascii="Raleway SemiBold" w:hAnsi="Raleway SemiBold" w:cs="Raleway SemiBold"/>
          <w:b/>
          <w:bCs/>
          <w:color w:val="3D3D3D"/>
          <w:sz w:val="17"/>
          <w:szCs w:val="17"/>
        </w:rPr>
        <w:t>6</w:t>
      </w:r>
      <w:r>
        <w:rPr>
          <w:rFonts w:ascii="Raleway SemiBold" w:hAnsi="Raleway SemiBold" w:cs="Raleway SemiBold"/>
          <w:b/>
          <w:bCs/>
          <w:color w:val="3D3D3D"/>
          <w:sz w:val="17"/>
          <w:szCs w:val="17"/>
        </w:rPr>
        <w:t xml:space="preserve"> - Present</w:t>
      </w:r>
    </w:p>
    <w:p w14:paraId="2FACAEF7" w14:textId="77777777" w:rsidR="00167F94" w:rsidRDefault="00000000">
      <w:pPr>
        <w:spacing w:after="0" w:line="167" w:lineRule="auto"/>
      </w:pPr>
      <w:r>
        <w:rPr>
          <w:rFonts w:ascii="Raleway" w:eastAsia="Raleway" w:hAnsi="Raleway" w:cs="Raleway"/>
          <w:color w:val="000000"/>
          <w:sz w:val="18"/>
          <w:szCs w:val="18"/>
        </w:rPr>
        <w:t xml:space="preserve">  </w:t>
      </w:r>
    </w:p>
    <w:p w14:paraId="0EC10676" w14:textId="77777777" w:rsidR="00167F94" w:rsidRDefault="00000000">
      <w:pPr>
        <w:numPr>
          <w:ilvl w:val="0"/>
          <w:numId w:val="13"/>
        </w:numPr>
        <w:spacing w:after="0" w:line="300" w:lineRule="auto"/>
        <w:rPr>
          <w:rFonts w:ascii="Raleway" w:eastAsia="Raleway" w:hAnsi="Raleway" w:cs="Raleway"/>
          <w:color w:val="000000"/>
          <w:sz w:val="18"/>
          <w:szCs w:val="18"/>
        </w:rPr>
      </w:pPr>
      <w:r>
        <w:rPr>
          <w:rFonts w:ascii="Raleway" w:eastAsia="Raleway" w:hAnsi="Raleway" w:cs="Raleway"/>
          <w:color w:val="000000"/>
          <w:sz w:val="17"/>
          <w:szCs w:val="17"/>
        </w:rPr>
        <w:t>Teaching at a foundation to keep kids off the streets.</w:t>
      </w:r>
    </w:p>
    <w:p w14:paraId="1E219058" w14:textId="77777777" w:rsidR="00167F94" w:rsidRDefault="00000000">
      <w:pPr>
        <w:numPr>
          <w:ilvl w:val="0"/>
          <w:numId w:val="13"/>
        </w:numPr>
        <w:spacing w:after="0" w:line="300" w:lineRule="auto"/>
        <w:rPr>
          <w:rFonts w:ascii="Raleway" w:eastAsia="Raleway" w:hAnsi="Raleway" w:cs="Raleway"/>
          <w:color w:val="000000"/>
          <w:sz w:val="18"/>
          <w:szCs w:val="18"/>
        </w:rPr>
      </w:pPr>
      <w:r>
        <w:rPr>
          <w:rFonts w:ascii="Raleway" w:eastAsia="Raleway" w:hAnsi="Raleway" w:cs="Raleway"/>
          <w:color w:val="000000"/>
          <w:sz w:val="17"/>
          <w:szCs w:val="17"/>
        </w:rPr>
        <w:t>Teaching the basics of boxing.</w:t>
      </w:r>
    </w:p>
    <w:p w14:paraId="08AB51A5" w14:textId="56502070" w:rsidR="00167F94" w:rsidRDefault="00000000">
      <w:pPr>
        <w:numPr>
          <w:ilvl w:val="0"/>
          <w:numId w:val="13"/>
        </w:numPr>
        <w:spacing w:after="0" w:line="300" w:lineRule="auto"/>
        <w:rPr>
          <w:rFonts w:ascii="Raleway" w:eastAsia="Raleway" w:hAnsi="Raleway" w:cs="Raleway"/>
          <w:color w:val="000000"/>
          <w:sz w:val="18"/>
          <w:szCs w:val="18"/>
        </w:rPr>
      </w:pPr>
      <w:r>
        <w:rPr>
          <w:rFonts w:ascii="Raleway" w:eastAsia="Raleway" w:hAnsi="Raleway" w:cs="Raleway"/>
          <w:color w:val="000000"/>
          <w:sz w:val="17"/>
          <w:szCs w:val="17"/>
        </w:rPr>
        <w:t xml:space="preserve">Creating and maintaining a </w:t>
      </w:r>
      <w:r w:rsidR="00EB025D">
        <w:rPr>
          <w:rFonts w:ascii="Raleway" w:eastAsia="Raleway" w:hAnsi="Raleway" w:cs="Raleway"/>
          <w:color w:val="000000"/>
          <w:sz w:val="17"/>
          <w:szCs w:val="17"/>
        </w:rPr>
        <w:t xml:space="preserve">strong </w:t>
      </w:r>
      <w:r>
        <w:rPr>
          <w:rFonts w:ascii="Raleway" w:eastAsia="Raleway" w:hAnsi="Raleway" w:cs="Raleway"/>
          <w:color w:val="000000"/>
          <w:sz w:val="17"/>
          <w:szCs w:val="17"/>
        </w:rPr>
        <w:t>work ethic.</w:t>
      </w:r>
    </w:p>
    <w:p w14:paraId="2F67D9F8" w14:textId="32EFDB1F" w:rsidR="00167F94" w:rsidRDefault="00167F94" w:rsidP="007F7AEA">
      <w:pPr>
        <w:spacing w:after="0" w:line="300" w:lineRule="auto"/>
        <w:ind w:left="190"/>
        <w:rPr>
          <w:rFonts w:ascii="Raleway" w:eastAsia="Raleway" w:hAnsi="Raleway" w:cs="Raleway"/>
          <w:color w:val="000000"/>
          <w:sz w:val="18"/>
          <w:szCs w:val="18"/>
        </w:rPr>
      </w:pPr>
    </w:p>
    <w:sectPr w:rsidR="00167F94" w:rsidSect="000F6147">
      <w:headerReference w:type="even" r:id="rId13"/>
      <w:headerReference w:type="default" r:id="rId14"/>
      <w:headerReference w:type="first" r:id="rId15"/>
      <w:pgSz w:w="12240" w:h="15840" w:code="1"/>
      <w:pgMar w:top="750" w:right="750" w:bottom="750" w:left="75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5650A7" w14:textId="77777777" w:rsidR="00F33C6A" w:rsidRDefault="00F33C6A" w:rsidP="006E0FDA">
      <w:pPr>
        <w:spacing w:after="0" w:line="240" w:lineRule="auto"/>
      </w:pPr>
      <w:r>
        <w:separator/>
      </w:r>
    </w:p>
  </w:endnote>
  <w:endnote w:type="continuationSeparator" w:id="0">
    <w:p w14:paraId="29203D9F" w14:textId="77777777" w:rsidR="00F33C6A" w:rsidRDefault="00F33C6A" w:rsidP="006E0F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aleway SemiBold">
    <w:panose1 w:val="00000000000000000000"/>
    <w:charset w:val="4D"/>
    <w:family w:val="auto"/>
    <w:pitch w:val="variable"/>
    <w:sig w:usb0="A00002FF" w:usb1="5000205B" w:usb2="00000000" w:usb3="00000000" w:csb0="00000197" w:csb1="00000000"/>
  </w:font>
  <w:font w:name="Raleway">
    <w:panose1 w:val="00000000000000000000"/>
    <w:charset w:val="4D"/>
    <w:family w:val="auto"/>
    <w:pitch w:val="variable"/>
    <w:sig w:usb0="A00002FF" w:usb1="5000205B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039EC5" w14:textId="77777777" w:rsidR="00F33C6A" w:rsidRDefault="00F33C6A" w:rsidP="006E0FDA">
      <w:pPr>
        <w:spacing w:after="0" w:line="240" w:lineRule="auto"/>
      </w:pPr>
      <w:r>
        <w:separator/>
      </w:r>
    </w:p>
  </w:footnote>
  <w:footnote w:type="continuationSeparator" w:id="0">
    <w:p w14:paraId="4B55DD54" w14:textId="77777777" w:rsidR="00F33C6A" w:rsidRDefault="00F33C6A" w:rsidP="006E0F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1003FB" w14:textId="77777777" w:rsidR="00BB6FC4" w:rsidRDefault="00BB6FC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584DA" w14:textId="77777777" w:rsidR="00BB6FC4" w:rsidRDefault="00BB6FC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DBC8AB" w14:textId="77777777" w:rsidR="00BB6FC4" w:rsidRDefault="00BB6FC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C2BEF"/>
    <w:multiLevelType w:val="multilevel"/>
    <w:tmpl w:val="343A0C82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" w15:restartNumberingAfterBreak="0">
    <w:nsid w:val="0F735127"/>
    <w:multiLevelType w:val="hybridMultilevel"/>
    <w:tmpl w:val="F2C647DE"/>
    <w:lvl w:ilvl="0" w:tplc="7E76E174">
      <w:start w:val="1"/>
      <w:numFmt w:val="bullet"/>
      <w:lvlText w:val=""/>
      <w:lvlJc w:val="left"/>
      <w:pPr>
        <w:ind w:left="190" w:hanging="200"/>
      </w:pPr>
      <w:rPr>
        <w:rFonts w:ascii="Symbol" w:hAnsi="Symbol" w:cs="Symbol" w:hint="default"/>
      </w:rPr>
    </w:lvl>
    <w:lvl w:ilvl="1" w:tplc="D2D4BDA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1424B2E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915C0E3C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6D6C3AF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0CABF92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DA545C70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C4C431B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70E223E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BF65166"/>
    <w:multiLevelType w:val="hybridMultilevel"/>
    <w:tmpl w:val="0376360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F17B56"/>
    <w:multiLevelType w:val="hybridMultilevel"/>
    <w:tmpl w:val="E47875C0"/>
    <w:lvl w:ilvl="0" w:tplc="46581433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E36445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4EF0092E"/>
    <w:multiLevelType w:val="hybridMultilevel"/>
    <w:tmpl w:val="B12696F0"/>
    <w:lvl w:ilvl="0" w:tplc="96675791">
      <w:start w:val="1"/>
      <w:numFmt w:val="decimal"/>
      <w:lvlText w:val="%1."/>
      <w:lvlJc w:val="left"/>
      <w:pPr>
        <w:ind w:left="720" w:hanging="360"/>
      </w:pPr>
    </w:lvl>
    <w:lvl w:ilvl="1" w:tplc="96675791" w:tentative="1">
      <w:start w:val="1"/>
      <w:numFmt w:val="lowerLetter"/>
      <w:lvlText w:val="%2."/>
      <w:lvlJc w:val="left"/>
      <w:pPr>
        <w:ind w:left="1440" w:hanging="360"/>
      </w:pPr>
    </w:lvl>
    <w:lvl w:ilvl="2" w:tplc="96675791" w:tentative="1">
      <w:start w:val="1"/>
      <w:numFmt w:val="lowerRoman"/>
      <w:lvlText w:val="%3."/>
      <w:lvlJc w:val="right"/>
      <w:pPr>
        <w:ind w:left="2160" w:hanging="180"/>
      </w:pPr>
    </w:lvl>
    <w:lvl w:ilvl="3" w:tplc="96675791" w:tentative="1">
      <w:start w:val="1"/>
      <w:numFmt w:val="decimal"/>
      <w:lvlText w:val="%4."/>
      <w:lvlJc w:val="left"/>
      <w:pPr>
        <w:ind w:left="2880" w:hanging="360"/>
      </w:pPr>
    </w:lvl>
    <w:lvl w:ilvl="4" w:tplc="96675791" w:tentative="1">
      <w:start w:val="1"/>
      <w:numFmt w:val="lowerLetter"/>
      <w:lvlText w:val="%5."/>
      <w:lvlJc w:val="left"/>
      <w:pPr>
        <w:ind w:left="3600" w:hanging="360"/>
      </w:pPr>
    </w:lvl>
    <w:lvl w:ilvl="5" w:tplc="96675791" w:tentative="1">
      <w:start w:val="1"/>
      <w:numFmt w:val="lowerRoman"/>
      <w:lvlText w:val="%6."/>
      <w:lvlJc w:val="right"/>
      <w:pPr>
        <w:ind w:left="4320" w:hanging="180"/>
      </w:pPr>
    </w:lvl>
    <w:lvl w:ilvl="6" w:tplc="96675791" w:tentative="1">
      <w:start w:val="1"/>
      <w:numFmt w:val="decimal"/>
      <w:lvlText w:val="%7."/>
      <w:lvlJc w:val="left"/>
      <w:pPr>
        <w:ind w:left="5040" w:hanging="360"/>
      </w:pPr>
    </w:lvl>
    <w:lvl w:ilvl="7" w:tplc="96675791" w:tentative="1">
      <w:start w:val="1"/>
      <w:numFmt w:val="lowerLetter"/>
      <w:lvlText w:val="%8."/>
      <w:lvlJc w:val="left"/>
      <w:pPr>
        <w:ind w:left="5760" w:hanging="360"/>
      </w:pPr>
    </w:lvl>
    <w:lvl w:ilvl="8" w:tplc="96675791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2E4D14"/>
    <w:multiLevelType w:val="hybridMultilevel"/>
    <w:tmpl w:val="67D2656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1F3DA9"/>
    <w:multiLevelType w:val="hybridMultilevel"/>
    <w:tmpl w:val="90189222"/>
    <w:lvl w:ilvl="0" w:tplc="A030BBF4">
      <w:start w:val="1"/>
      <w:numFmt w:val="bullet"/>
      <w:lvlText w:val=""/>
      <w:lvlJc w:val="left"/>
      <w:pPr>
        <w:ind w:left="190" w:hanging="200"/>
      </w:pPr>
      <w:rPr>
        <w:rFonts w:ascii="Symbol" w:hAnsi="Symbol" w:cs="Symbol" w:hint="default"/>
      </w:rPr>
    </w:lvl>
    <w:lvl w:ilvl="1" w:tplc="F68ABB4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17A5AC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58C6FE74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3BAECEF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EB4EB26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A7562E48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E7B2412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1B23504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572E54E8"/>
    <w:multiLevelType w:val="multilevel"/>
    <w:tmpl w:val="37E6D89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66E061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6A7B3310"/>
    <w:multiLevelType w:val="hybridMultilevel"/>
    <w:tmpl w:val="62586472"/>
    <w:lvl w:ilvl="0" w:tplc="E8BAAA9E">
      <w:start w:val="1"/>
      <w:numFmt w:val="bullet"/>
      <w:lvlText w:val=""/>
      <w:lvlJc w:val="left"/>
      <w:pPr>
        <w:ind w:left="190" w:hanging="200"/>
      </w:pPr>
      <w:rPr>
        <w:rFonts w:ascii="Symbol" w:hAnsi="Symbol" w:cs="Symbol" w:hint="default"/>
      </w:rPr>
    </w:lvl>
    <w:lvl w:ilvl="1" w:tplc="0B84191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25A5FF0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1998249C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D1EE57C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E8640DA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7096CB34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26A6F74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E4A242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71773EA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7F9C67CF"/>
    <w:multiLevelType w:val="hybridMultilevel"/>
    <w:tmpl w:val="7516454C"/>
    <w:lvl w:ilvl="0" w:tplc="E41C919A">
      <w:start w:val="1"/>
      <w:numFmt w:val="bullet"/>
      <w:lvlText w:val=""/>
      <w:lvlJc w:val="left"/>
      <w:pPr>
        <w:ind w:left="190" w:hanging="200"/>
      </w:pPr>
      <w:rPr>
        <w:rFonts w:ascii="Symbol" w:hAnsi="Symbol" w:cs="Symbol" w:hint="default"/>
      </w:rPr>
    </w:lvl>
    <w:lvl w:ilvl="1" w:tplc="34DC3A6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7B4426A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56C2BBA8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906602F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BA23C6C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60FC1B4A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45787B9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94C54DE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174683616">
    <w:abstractNumId w:val="2"/>
  </w:num>
  <w:num w:numId="2" w16cid:durableId="1614098042">
    <w:abstractNumId w:val="6"/>
  </w:num>
  <w:num w:numId="3" w16cid:durableId="488130324">
    <w:abstractNumId w:val="9"/>
  </w:num>
  <w:num w:numId="4" w16cid:durableId="1822193289">
    <w:abstractNumId w:val="11"/>
  </w:num>
  <w:num w:numId="5" w16cid:durableId="1445687373">
    <w:abstractNumId w:val="4"/>
  </w:num>
  <w:num w:numId="6" w16cid:durableId="1141144868">
    <w:abstractNumId w:val="0"/>
  </w:num>
  <w:num w:numId="7" w16cid:durableId="1120032986">
    <w:abstractNumId w:val="8"/>
  </w:num>
  <w:num w:numId="8" w16cid:durableId="293222763">
    <w:abstractNumId w:val="3"/>
  </w:num>
  <w:num w:numId="9" w16cid:durableId="931010345">
    <w:abstractNumId w:val="5"/>
  </w:num>
  <w:num w:numId="10" w16cid:durableId="1657151786">
    <w:abstractNumId w:val="12"/>
  </w:num>
  <w:num w:numId="11" w16cid:durableId="359939739">
    <w:abstractNumId w:val="10"/>
  </w:num>
  <w:num w:numId="12" w16cid:durableId="180945684">
    <w:abstractNumId w:val="7"/>
  </w:num>
  <w:num w:numId="13" w16cid:durableId="833058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64E"/>
    <w:rsid w:val="00022399"/>
    <w:rsid w:val="00065F9C"/>
    <w:rsid w:val="000A39FD"/>
    <w:rsid w:val="000F6147"/>
    <w:rsid w:val="001054A0"/>
    <w:rsid w:val="00112029"/>
    <w:rsid w:val="00135412"/>
    <w:rsid w:val="00147C1A"/>
    <w:rsid w:val="00167F94"/>
    <w:rsid w:val="00180B2B"/>
    <w:rsid w:val="001E6C01"/>
    <w:rsid w:val="00261195"/>
    <w:rsid w:val="0027064B"/>
    <w:rsid w:val="002B778B"/>
    <w:rsid w:val="00361FF4"/>
    <w:rsid w:val="003B5299"/>
    <w:rsid w:val="00493A0C"/>
    <w:rsid w:val="004A56DC"/>
    <w:rsid w:val="004D6B48"/>
    <w:rsid w:val="00531A4E"/>
    <w:rsid w:val="00535F5A"/>
    <w:rsid w:val="00536412"/>
    <w:rsid w:val="00555F58"/>
    <w:rsid w:val="005A4E54"/>
    <w:rsid w:val="005F548D"/>
    <w:rsid w:val="00667957"/>
    <w:rsid w:val="006E6663"/>
    <w:rsid w:val="007F7AEA"/>
    <w:rsid w:val="0088069B"/>
    <w:rsid w:val="008B3AC2"/>
    <w:rsid w:val="008C03CA"/>
    <w:rsid w:val="008F680D"/>
    <w:rsid w:val="00943189"/>
    <w:rsid w:val="0096619E"/>
    <w:rsid w:val="00970D74"/>
    <w:rsid w:val="009A3475"/>
    <w:rsid w:val="00AC197E"/>
    <w:rsid w:val="00B21D59"/>
    <w:rsid w:val="00B361FC"/>
    <w:rsid w:val="00BB6FC4"/>
    <w:rsid w:val="00BD419F"/>
    <w:rsid w:val="00C028FF"/>
    <w:rsid w:val="00CA5AA5"/>
    <w:rsid w:val="00D617AF"/>
    <w:rsid w:val="00DE274E"/>
    <w:rsid w:val="00DE6ACD"/>
    <w:rsid w:val="00DF064E"/>
    <w:rsid w:val="00E91DFA"/>
    <w:rsid w:val="00EB025D"/>
    <w:rsid w:val="00F071F1"/>
    <w:rsid w:val="00F33C6A"/>
    <w:rsid w:val="00F67360"/>
    <w:rsid w:val="00F72BC6"/>
    <w:rsid w:val="00FB4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4C3969"/>
  <w15:docId w15:val="{B2DA0AF7-81C9-B84C-9013-F25A1672A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semiHidden="1" w:unhideWhenUsed="1"/>
    <w:lsdException w:name="heading 1" w:semiHidden="1" w:unhideWhenUsed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614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1PHPDOCX">
    <w:name w:val="Heading 1 PHPDOCX"/>
    <w:basedOn w:val="Normal"/>
    <w:next w:val="Normal"/>
    <w:link w:val="Heading1CarPHPDOCX"/>
    <w:uiPriority w:val="9"/>
    <w:qFormat/>
    <w:rsid w:val="00DF064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Heading2PHPDOCX">
    <w:name w:val="Heading 2 PHPDOCX"/>
    <w:basedOn w:val="Normal"/>
    <w:next w:val="Normal"/>
    <w:link w:val="Heading2CarPHPDOCX"/>
    <w:uiPriority w:val="9"/>
    <w:unhideWhenUsed/>
    <w:qFormat/>
    <w:rsid w:val="00DF064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Heading3PHPDOCX">
    <w:name w:val="Heading 3 PHPDOCX"/>
    <w:basedOn w:val="Normal"/>
    <w:next w:val="Normal"/>
    <w:link w:val="Heading3CarPHPDOCX"/>
    <w:uiPriority w:val="9"/>
    <w:unhideWhenUsed/>
    <w:qFormat/>
    <w:rsid w:val="00DF064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Heading4PHPDOCX">
    <w:name w:val="Heading 4 PHPDOCX"/>
    <w:basedOn w:val="Normal"/>
    <w:next w:val="Normal"/>
    <w:link w:val="Heading4CarPHPDOCX"/>
    <w:uiPriority w:val="9"/>
    <w:unhideWhenUsed/>
    <w:qFormat/>
    <w:rsid w:val="00DF064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Heading5PHPDOCX">
    <w:name w:val="Heading 5 PHPDOCX"/>
    <w:basedOn w:val="Normal"/>
    <w:next w:val="Normal"/>
    <w:link w:val="Heading5CarPHPDOCX"/>
    <w:uiPriority w:val="9"/>
    <w:unhideWhenUsed/>
    <w:qFormat/>
    <w:rsid w:val="00DF064E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customStyle="1" w:styleId="Heading6PHPDOCX">
    <w:name w:val="Heading 6 PHPDOCX"/>
    <w:basedOn w:val="Normal"/>
    <w:next w:val="Normal"/>
    <w:link w:val="Heading6CarPHPDOCX"/>
    <w:uiPriority w:val="9"/>
    <w:unhideWhenUsed/>
    <w:qFormat/>
    <w:rsid w:val="00DF064E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customStyle="1" w:styleId="Heading7PHPDOCX">
    <w:name w:val="Heading 7 PHPDOCX"/>
    <w:basedOn w:val="Normal"/>
    <w:next w:val="Normal"/>
    <w:link w:val="Heading7CarPHPDOCX"/>
    <w:uiPriority w:val="9"/>
    <w:unhideWhenUsed/>
    <w:qFormat/>
    <w:rsid w:val="00DF064E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customStyle="1" w:styleId="Heading8PHPDOCX">
    <w:name w:val="Heading 8 PHPDOCX"/>
    <w:basedOn w:val="Normal"/>
    <w:next w:val="Normal"/>
    <w:link w:val="Heading8CarPHPDOCX"/>
    <w:uiPriority w:val="9"/>
    <w:semiHidden/>
    <w:unhideWhenUsed/>
    <w:qFormat/>
    <w:rsid w:val="00DF064E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customStyle="1" w:styleId="Heading9PHPDOCX">
    <w:name w:val="Heading 9 PHPDOCX"/>
    <w:basedOn w:val="Normal"/>
    <w:next w:val="Normal"/>
    <w:link w:val="Heading9CarPHPDOCX"/>
    <w:uiPriority w:val="9"/>
    <w:semiHidden/>
    <w:unhideWhenUsed/>
    <w:qFormat/>
    <w:rsid w:val="00DF064E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customStyle="1" w:styleId="annotationtextPHPDOCX">
    <w:name w:val="annotation text PHPDOCX"/>
    <w:basedOn w:val="Normal"/>
    <w:link w:val="CommentTextCharPHPDOCX"/>
    <w:uiPriority w:val="99"/>
    <w:semiHidden/>
    <w:unhideWhenUsed/>
    <w:rsid w:val="00E139EA"/>
    <w:pPr>
      <w:spacing w:line="240" w:lineRule="auto"/>
    </w:pPr>
    <w:rPr>
      <w:sz w:val="20"/>
      <w:szCs w:val="20"/>
    </w:rPr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rsid w:val="00E139EA"/>
    <w:rPr>
      <w:sz w:val="20"/>
      <w:szCs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rsid w:val="00E139EA"/>
    <w:rPr>
      <w:b/>
      <w:bCs/>
      <w:sz w:val="20"/>
      <w:szCs w:val="20"/>
    </w:rPr>
  </w:style>
  <w:style w:type="paragraph" w:customStyle="1" w:styleId="BalloonTextPHPDOCX">
    <w:name w:val="Balloon Text PHPDOCX"/>
    <w:basedOn w:val="Normal"/>
    <w:link w:val="BalloonTextCharPHPDOCX"/>
    <w:uiPriority w:val="99"/>
    <w:semiHidden/>
    <w:unhideWhenUsed/>
    <w:rsid w:val="00E139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Normal"/>
    <w:link w:val="footnotetextCarPHPDOCX"/>
    <w:uiPriority w:val="99"/>
    <w:semiHidden/>
    <w:unhideWhenUsed/>
    <w:rsid w:val="006E0FDA"/>
    <w:pPr>
      <w:spacing w:after="0" w:line="240" w:lineRule="auto"/>
    </w:pPr>
    <w:rPr>
      <w:sz w:val="20"/>
      <w:szCs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customStyle="1" w:styleId="endnoteTextPHPDOCX">
    <w:name w:val="endnote Text PHPDOCX"/>
    <w:basedOn w:val="Normal"/>
    <w:link w:val="endnotetextCarPHPDOCX"/>
    <w:uiPriority w:val="99"/>
    <w:semiHidden/>
    <w:unhideWhenUsed/>
    <w:rsid w:val="006E0FDA"/>
    <w:pPr>
      <w:spacing w:after="0" w:line="240" w:lineRule="auto"/>
    </w:pPr>
    <w:rPr>
      <w:sz w:val="20"/>
      <w:szCs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character" w:customStyle="1" w:styleId="DefaultParagraphFontPHPDOCX">
    <w:name w:val="Default Paragraph Font PHPDOCX"/>
    <w:uiPriority w:val="1"/>
    <w:semiHidden/>
    <w:unhideWhenUsed/>
  </w:style>
  <w:style w:type="numbering" w:customStyle="1" w:styleId="NoListPHPDOCX">
    <w:name w:val="No List PHPDOCX"/>
    <w:uiPriority w:val="99"/>
    <w:semiHidden/>
    <w:unhideWhenUsed/>
  </w:style>
  <w:style w:type="character" w:customStyle="1" w:styleId="Heading1CarPHPDOCX">
    <w:name w:val="Heading 1 Car PHPDOCX"/>
    <w:basedOn w:val="DefaultParagraphFontPHPDOCX"/>
    <w:link w:val="Heading1PHPDOCX"/>
    <w:uiPriority w:val="9"/>
    <w:rsid w:val="00DF064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arPHPDOCX">
    <w:name w:val="Heading 2 Car PHPDOCX"/>
    <w:basedOn w:val="DefaultParagraphFontPHPDOCX"/>
    <w:link w:val="Heading2PHPDOCX"/>
    <w:uiPriority w:val="9"/>
    <w:rsid w:val="00DF064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arPHPDOCX">
    <w:name w:val="Heading 3 Car PHPDOCX"/>
    <w:basedOn w:val="DefaultParagraphFontPHPDOCX"/>
    <w:link w:val="Heading3PHPDOCX"/>
    <w:uiPriority w:val="9"/>
    <w:rsid w:val="00DF064E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arPHPDOCX">
    <w:name w:val="Heading 4 Car PHPDOCX"/>
    <w:basedOn w:val="DefaultParagraphFontPHPDOCX"/>
    <w:link w:val="Heading4PHPDOCX"/>
    <w:uiPriority w:val="9"/>
    <w:rsid w:val="00DF064E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arPHPDOCX">
    <w:name w:val="Heading 5 Car PHPDOCX"/>
    <w:basedOn w:val="DefaultParagraphFontPHPDOCX"/>
    <w:link w:val="Heading5PHPDOCX"/>
    <w:uiPriority w:val="9"/>
    <w:rsid w:val="00DF064E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arPHPDOCX">
    <w:name w:val="Heading 6 Car PHPDOCX"/>
    <w:basedOn w:val="DefaultParagraphFontPHPDOCX"/>
    <w:link w:val="Heading6PHPDOCX"/>
    <w:uiPriority w:val="9"/>
    <w:rsid w:val="00DF064E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arPHPDOCX">
    <w:name w:val="Heading 7 Car PHPDOCX"/>
    <w:basedOn w:val="DefaultParagraphFontPHPDOCX"/>
    <w:link w:val="Heading7PHPDOCX"/>
    <w:uiPriority w:val="9"/>
    <w:rsid w:val="00DF064E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customStyle="1" w:styleId="TitlePHPDOCX">
    <w:name w:val="Title PHPDOCX"/>
    <w:basedOn w:val="Normal"/>
    <w:next w:val="Normal"/>
    <w:link w:val="TitleCarPHPDOCX"/>
    <w:uiPriority w:val="10"/>
    <w:qFormat/>
    <w:rsid w:val="00DF064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SubtitlePHPDOCX">
    <w:name w:val="Subtitle PHPDOCX"/>
    <w:basedOn w:val="Normal"/>
    <w:next w:val="Normal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leEmphasisPHPDOCX">
    <w:name w:val="Subtle Emphasis PHPDOCX"/>
    <w:basedOn w:val="DefaultParagraphFontPHPDOCX"/>
    <w:uiPriority w:val="19"/>
    <w:qFormat/>
    <w:rsid w:val="00DF064E"/>
    <w:rPr>
      <w:i/>
      <w:iCs/>
      <w:color w:val="808080" w:themeColor="text1" w:themeTint="7F"/>
    </w:rPr>
  </w:style>
  <w:style w:type="character" w:customStyle="1" w:styleId="EmphasisPHPDOCX">
    <w:name w:val="Emphasis PHPDOCX"/>
    <w:basedOn w:val="DefaultParagraphFontPHPDOCX"/>
    <w:uiPriority w:val="20"/>
    <w:qFormat/>
    <w:rsid w:val="00DF064E"/>
    <w:rPr>
      <w:i/>
      <w:iCs/>
    </w:rPr>
  </w:style>
  <w:style w:type="character" w:customStyle="1" w:styleId="IntenseEmphasisPHPDOCX">
    <w:name w:val="Intense Emphasis PHPDOCX"/>
    <w:basedOn w:val="DefaultParagraphFontPHPDOCX"/>
    <w:uiPriority w:val="21"/>
    <w:qFormat/>
    <w:rsid w:val="00DF064E"/>
    <w:rPr>
      <w:b/>
      <w:bCs/>
      <w:i/>
      <w:iCs/>
      <w:color w:val="4F81BD" w:themeColor="accent1"/>
    </w:rPr>
  </w:style>
  <w:style w:type="character" w:customStyle="1" w:styleId="StrongPHPDOCX">
    <w:name w:val="Strong PHPDOCX"/>
    <w:basedOn w:val="DefaultParagraphFontPHPDOCX"/>
    <w:uiPriority w:val="22"/>
    <w:qFormat/>
    <w:rsid w:val="00DF064E"/>
    <w:rPr>
      <w:b/>
      <w:bCs/>
    </w:rPr>
  </w:style>
  <w:style w:type="paragraph" w:customStyle="1" w:styleId="QuotePHPDOCX">
    <w:name w:val="Quote PHPDOCX"/>
    <w:basedOn w:val="Normal"/>
    <w:next w:val="Normal"/>
    <w:link w:val="QuoteCarPHPDOCX"/>
    <w:uiPriority w:val="29"/>
    <w:qFormat/>
    <w:rsid w:val="00DF064E"/>
    <w:rPr>
      <w:i/>
      <w:iCs/>
      <w:color w:val="000000" w:themeColor="text1"/>
    </w:rPr>
  </w:style>
  <w:style w:type="character" w:customStyle="1" w:styleId="QuoteCarPHPDOCX">
    <w:name w:val="Quote Car PHPDOCX"/>
    <w:basedOn w:val="DefaultParagraphFontPHPDOCX"/>
    <w:link w:val="QuotePHPDOCX"/>
    <w:uiPriority w:val="29"/>
    <w:rsid w:val="00DF064E"/>
    <w:rPr>
      <w:i/>
      <w:iCs/>
      <w:color w:val="000000" w:themeColor="text1"/>
    </w:rPr>
  </w:style>
  <w:style w:type="paragraph" w:customStyle="1" w:styleId="IntenseQuotePHPDOCX">
    <w:name w:val="Intense Quote PHPDOCX"/>
    <w:basedOn w:val="Normal"/>
    <w:next w:val="Normal"/>
    <w:link w:val="IntenseQuoteCarPHPDOCX"/>
    <w:uiPriority w:val="30"/>
    <w:qFormat/>
    <w:rsid w:val="00DF064E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arPHPDOCX">
    <w:name w:val="Intense Quote Car PHPDOCX"/>
    <w:basedOn w:val="DefaultParagraphFontPHPDOCX"/>
    <w:link w:val="IntenseQuotePHPDOCX"/>
    <w:uiPriority w:val="30"/>
    <w:rsid w:val="00DF064E"/>
    <w:rPr>
      <w:b/>
      <w:bCs/>
      <w:i/>
      <w:iCs/>
      <w:color w:val="4F81BD" w:themeColor="accent1"/>
    </w:rPr>
  </w:style>
  <w:style w:type="character" w:customStyle="1" w:styleId="SubtleReferencePHPDOCX">
    <w:name w:val="Subtle Reference PHPDOCX"/>
    <w:basedOn w:val="DefaultParagraphFontPHPDOCX"/>
    <w:uiPriority w:val="31"/>
    <w:qFormat/>
    <w:rsid w:val="00DF064E"/>
    <w:rPr>
      <w:smallCaps/>
      <w:color w:val="C0504D" w:themeColor="accent2"/>
      <w:u w:val="single"/>
    </w:rPr>
  </w:style>
  <w:style w:type="character" w:customStyle="1" w:styleId="IntenseReferencePHPDOCX">
    <w:name w:val="Intense Reference PHPDOCX"/>
    <w:basedOn w:val="DefaultParagraphFontPHPDOCX"/>
    <w:uiPriority w:val="32"/>
    <w:qFormat/>
    <w:rsid w:val="00DF064E"/>
    <w:rPr>
      <w:b/>
      <w:bCs/>
      <w:smallCaps/>
      <w:color w:val="C0504D" w:themeColor="accent2"/>
      <w:spacing w:val="5"/>
      <w:u w:val="single"/>
    </w:rPr>
  </w:style>
  <w:style w:type="character" w:customStyle="1" w:styleId="BookTitlePHPDOCX">
    <w:name w:val="Book Title PHPDOCX"/>
    <w:basedOn w:val="DefaultParagraphFontPHPDOCX"/>
    <w:uiPriority w:val="33"/>
    <w:qFormat/>
    <w:rsid w:val="00DF064E"/>
    <w:rPr>
      <w:b/>
      <w:bCs/>
      <w:smallCaps/>
      <w:spacing w:val="5"/>
    </w:rPr>
  </w:style>
  <w:style w:type="paragraph" w:customStyle="1" w:styleId="ListParagraphPHPDOCX">
    <w:name w:val="List Paragraph PHPDOCX"/>
    <w:basedOn w:val="Normal"/>
    <w:uiPriority w:val="34"/>
    <w:qFormat/>
    <w:rsid w:val="00DF064E"/>
    <w:pPr>
      <w:ind w:left="720"/>
      <w:contextualSpacing/>
    </w:pPr>
  </w:style>
  <w:style w:type="paragraph" w:customStyle="1" w:styleId="NoSpacingPHPDOCX">
    <w:name w:val="No Spacing PHPDOCX"/>
    <w:uiPriority w:val="1"/>
    <w:qFormat/>
    <w:rsid w:val="00DF064E"/>
    <w:pPr>
      <w:spacing w:after="0" w:line="240" w:lineRule="auto"/>
    </w:pPr>
  </w:style>
  <w:style w:type="character" w:customStyle="1" w:styleId="Heading8CarPHPDOCX">
    <w:name w:val="Heading 8 Car PHPDOCX"/>
    <w:basedOn w:val="DefaultParagraphFontPHPDOCX"/>
    <w:link w:val="Heading8PHPDOCX"/>
    <w:uiPriority w:val="9"/>
    <w:semiHidden/>
    <w:rsid w:val="00DF064E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arPHPDOCX">
    <w:name w:val="Heading 9 Car PHPDOCX"/>
    <w:basedOn w:val="DefaultParagraphFontPHPDOCX"/>
    <w:link w:val="Heading9PHPDOCX"/>
    <w:uiPriority w:val="9"/>
    <w:semiHidden/>
    <w:rsid w:val="00DF064E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table" w:customStyle="1" w:styleId="NormalTablePHPDOCX">
    <w:name w:val="Normal Table PHPDOCX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PHPDOCX">
    <w:name w:val="Plain Table PHPDOCX"/>
    <w:uiPriority w:val="58"/>
    <w:pPr>
      <w:spacing w:after="0" w:line="240" w:lineRule="auto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PHPDOCX">
    <w:name w:val="Light Shading PHPDOCX"/>
    <w:uiPriority w:val="60"/>
    <w:rsid w:val="00493A0C"/>
    <w:pPr>
      <w:spacing w:after="0" w:line="240" w:lineRule="auto"/>
    </w:pPr>
    <w:rPr>
      <w:color w:val="000000" w:themeColor="text1" w:themeShade="BF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Accent1PHPDOCX">
    <w:name w:val="Light Shading Accent 1 PHPDOCX"/>
    <w:uiPriority w:val="60"/>
    <w:rsid w:val="00493A0C"/>
    <w:pPr>
      <w:spacing w:after="0" w:line="240" w:lineRule="auto"/>
    </w:pPr>
    <w:rPr>
      <w:color w:val="365F91" w:themeColor="accent1" w:themeShade="BF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LightShadingAccent2PHPDOCX">
    <w:name w:val="Light Shading Accent 2 PHPDOCX"/>
    <w:uiPriority w:val="60"/>
    <w:rsid w:val="00493A0C"/>
    <w:pPr>
      <w:spacing w:after="0" w:line="240" w:lineRule="auto"/>
    </w:pPr>
    <w:rPr>
      <w:color w:val="943634" w:themeColor="accent2" w:themeShade="BF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customStyle="1" w:styleId="LightShadingAccent3PHPDOCX">
    <w:name w:val="Light Shading Accent 3 PHPDOCX"/>
    <w:uiPriority w:val="60"/>
    <w:rsid w:val="00493A0C"/>
    <w:pPr>
      <w:spacing w:after="0" w:line="240" w:lineRule="auto"/>
    </w:pPr>
    <w:rPr>
      <w:color w:val="76923C" w:themeColor="accent3" w:themeShade="BF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customStyle="1" w:styleId="LightShadingAccent4PHPDOCX">
    <w:name w:val="Light Shading Accent 4 PHPDOCX"/>
    <w:uiPriority w:val="60"/>
    <w:rsid w:val="00493A0C"/>
    <w:pPr>
      <w:spacing w:after="0" w:line="240" w:lineRule="auto"/>
    </w:pPr>
    <w:rPr>
      <w:color w:val="5F497A" w:themeColor="accent4" w:themeShade="BF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customStyle="1" w:styleId="LightShadingAccent5PHPDOCX">
    <w:name w:val="Light Shading Accent 5 PHPDOCX"/>
    <w:uiPriority w:val="60"/>
    <w:rsid w:val="00493A0C"/>
    <w:pPr>
      <w:spacing w:after="0" w:line="240" w:lineRule="auto"/>
    </w:pPr>
    <w:rPr>
      <w:color w:val="31849B" w:themeColor="accent5" w:themeShade="BF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customStyle="1" w:styleId="LightListPHPDOCX">
    <w:name w:val="Light List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Accent1PHPDOCX">
    <w:name w:val="Light List Accent 1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customStyle="1" w:styleId="LightListAccent2PHPDOCX">
    <w:name w:val="Light List Accent 2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customStyle="1" w:styleId="LightListAccent3PHPDOCX">
    <w:name w:val="Light List Accent 3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customStyle="1" w:styleId="LightListAccent4PHPDOCX">
    <w:name w:val="Light List Accent 4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customStyle="1" w:styleId="LightListAccent5PHPDOCX">
    <w:name w:val="Light List Accent 5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customStyle="1" w:styleId="LightListAccent6PHPDOCX">
    <w:name w:val="Light List Accent 6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LightGridPHPDOCX">
    <w:name w:val="Light Grid PHPDOCX"/>
    <w:uiPriority w:val="62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Grid1PHPDOCX">
    <w:name w:val="Light Grid 1 PHPDOCX"/>
    <w:uiPriority w:val="62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customStyle="1" w:styleId="LightGrid2PHPDOCX">
    <w:name w:val="Light Grid 2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customStyle="1" w:styleId="LightGrid3PHPDOCX">
    <w:name w:val="Light Grid 3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customStyle="1" w:styleId="LightGrid4PHPDOCX">
    <w:name w:val="Light Grid 4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customStyle="1" w:styleId="LightGrid5PHPDOCX">
    <w:name w:val="Light Grid 5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customStyle="1" w:styleId="LightGrid6PHPDOCX">
    <w:name w:val="Light Grid 6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MediumShading1PHPDOCX">
    <w:name w:val="Medium Shading 1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1PHPDOCX">
    <w:name w:val="Medium Shading 1 Accent 1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2PHPDOCX">
    <w:name w:val="Medium Shading 1 Accent 2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3PHPDOCX">
    <w:name w:val="Medium Shading 1 Accent 3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4PHPDOCX">
    <w:name w:val="Medium Shading 1 Accent 4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5PHPDOCX">
    <w:name w:val="Medium Shading 1 Accent 5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6PHPDOCX">
    <w:name w:val="Medium Shading 1 Accent 6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PHPDOCX">
    <w:name w:val="Medium Shading 2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1PHPDOCX">
    <w:name w:val="Medium Shading 2 Accent 1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2PHPDOCX">
    <w:name w:val="Medium Shading 2 Accent 2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3PHPDOCX">
    <w:name w:val="Medium Shading 2 Accent 3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4PHPDOCX">
    <w:name w:val="Medium Shading 2 Accent 4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5PHPDOCX">
    <w:name w:val="Medium Shading 2 Accent 5 PHPDOCX"/>
    <w:uiPriority w:val="64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6PHPDOCX">
    <w:name w:val="Medium Shading 2 Accent 6 PHPDOCX"/>
    <w:uiPriority w:val="64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PHPDOCX">
    <w:name w:val="Medium List 1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Accent1PHPDOCX">
    <w:name w:val="Medium List 1 Accent 1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customStyle="1" w:styleId="MediumList1Accent2PHPDOCX">
    <w:name w:val="Medium List 1 Accent 2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customStyle="1" w:styleId="MediumList1Accent3PHPDOCX">
    <w:name w:val="Medium List 1 Accent 3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customStyle="1" w:styleId="MediumList1Accent4PHPDOCX">
    <w:name w:val="Medium List 1 Accent 4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customStyle="1" w:styleId="MediumList1Accent5PHPDOCX">
    <w:name w:val="Medium List 1 Accent 5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customStyle="1" w:styleId="MediumList1Accent6PHPDOCX">
    <w:name w:val="Medium List 1 Accent 6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MediumList2PHPDOCX">
    <w:name w:val="Medium List 2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1PHPDOCX">
    <w:name w:val="Medium List 2 Accent 1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2PHPDOCX">
    <w:name w:val="Medium List 2 Accent 2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3PHPDOCX">
    <w:name w:val="Medium List 2 Accent 3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4PHPDOCX">
    <w:name w:val="Medium List 2 Accent 4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5PHPDOCX">
    <w:name w:val="Medium List 2 Accent 5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6PHPDOCX">
    <w:name w:val="Medium List 2 Accent 6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PHPDOCX">
    <w:name w:val="Medium Grid 1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MediumGrid1Accent1PHPDOCX">
    <w:name w:val="Medium Grid 1 Accent 1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customStyle="1" w:styleId="MediumGrid1Accent2PHPDOCX">
    <w:name w:val="Medium Grid 1 Accent 2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customStyle="1" w:styleId="MediumGrid1Accent3PHPDOCX">
    <w:name w:val="Medium Grid 1 Accent 3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customStyle="1" w:styleId="MediumGrid1Accent4PHPDOCX">
    <w:name w:val="Medium Grid 1 Accent 4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customStyle="1" w:styleId="MediumGrid1Accent5PHPDOCX">
    <w:name w:val="Medium Grid 1 Accent 5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customStyle="1" w:styleId="MediumGrid1Accent6PHPDOCX">
    <w:name w:val="Medium Grid 1 Accent 6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MediumGrid2PHPDOCX">
    <w:name w:val="Medium Grid 2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1PHPDOCX">
    <w:name w:val="Medium Grid 2 Accent 1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2PHPDOCX">
    <w:name w:val="Medium Grid 2 Accent 2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3PHPDOCX">
    <w:name w:val="Medium Grid 2 Accent 3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4PHPDOCX">
    <w:name w:val="Medium Grid 2 Accent 4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5PHPDOCX">
    <w:name w:val="Medium Grid 2 Accent 5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6PHPDOCX">
    <w:name w:val="Medium Grid 2 Accent 6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PHPDOCX">
    <w:name w:val="Medium Grid 3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customStyle="1" w:styleId="MediumGrid3Accent1PHPDOCX">
    <w:name w:val="Medium Grid 3 Accent 1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customStyle="1" w:styleId="MediumGrid3Accent2PHPDOCX">
    <w:name w:val="Medium Grid 3 Accent 2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customStyle="1" w:styleId="MediumGrid3Accent3PHPDOCX">
    <w:name w:val="Medium Grid 3 Accent 3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customStyle="1" w:styleId="MediumGrid3Accent5PHPDOCX">
    <w:name w:val="Medium Grid 3 Accent 5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customStyle="1" w:styleId="MediumGrid3Accent4PHPDOCX">
    <w:name w:val="Medium Grid 3 Accent 4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customStyle="1" w:styleId="MediumGrid3Accent6PHPDOCX">
    <w:name w:val="Medium Grid 3 Accent 6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DarkListPHPDOCX">
    <w:name w:val="Dark List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customStyle="1" w:styleId="DarkListAccent1PHPDOCX">
    <w:name w:val="Dark List Accent 1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customStyle="1" w:styleId="DarkListAccent2PHPDOCX">
    <w:name w:val="Dark List Accent 2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customStyle="1" w:styleId="DarkListAccent3PHPDOCX">
    <w:name w:val="Dark List Accent 3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customStyle="1" w:styleId="DarkListAccent4PHPDOCX">
    <w:name w:val="Dark List Accent 4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customStyle="1" w:styleId="DarkListAccent5PHPDOCX">
    <w:name w:val="Dark List Accent 5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customStyle="1" w:styleId="DarkListAccent6PHPDOCX">
    <w:name w:val="Dark List Accent 6 PHPDOCX"/>
    <w:uiPriority w:val="70"/>
    <w:rsid w:val="00AC197E"/>
    <w:pPr>
      <w:spacing w:after="0" w:line="240" w:lineRule="auto"/>
    </w:pPr>
    <w:rPr>
      <w:color w:val="FFFFFF" w:themeColor="background1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ColorfulShadingPHPDOCX">
    <w:name w:val="Colorful Shading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Accent1PHPDOCX">
    <w:name w:val="Colorful Shading Accent 1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Accent2PHPDOCX">
    <w:name w:val="Colorful Shading Accent 2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Accent3PHPDOCX">
    <w:name w:val="Colorful Shading Accent 3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customStyle="1" w:styleId="ColorfulShadingAccent4PHPDOCX">
    <w:name w:val="Colorful Shading Accent 4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Accent5PHPDOCX">
    <w:name w:val="Colorful Shading Accent 5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Accent6PHPDOCX">
    <w:name w:val="Colorful Shading Accent 6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ListPHPDOCX">
    <w:name w:val="Colorful List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ColorfulListAccent1PHPDOCX">
    <w:name w:val="Colorful List Accent 1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ColorfulListAccent2PHPDOCX">
    <w:name w:val="Colorful List Accent 2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ColorfulListAccent3PHPDOCX">
    <w:name w:val="Colorful List Accent 3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ColorfulListAccent4PHPDOCX">
    <w:name w:val="Colorful List Accent 4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customStyle="1" w:styleId="ColorfulListAccent5PHPDOCX">
    <w:name w:val="Colorful List Accent 5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ColorfulListAccent6PHPDOCX">
    <w:name w:val="Colorful List Accent 6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ColorfulGridPHPDOCX">
    <w:name w:val="Colorful Grid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ColorfulGridAccent1PHPDOCX">
    <w:name w:val="Colorful Grid Accent 1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customStyle="1" w:styleId="ColorfulGridAccent2PHPDOCX">
    <w:name w:val="Colorful Grid Accent 2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customStyle="1" w:styleId="ColorfulGridAccent3PHPDOCX">
    <w:name w:val="Colorful Grid Accent 3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customStyle="1" w:styleId="ColorfulGridAccent4PHPDOCX">
    <w:name w:val="Colorful Grid Accent 4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customStyle="1" w:styleId="ColorfulGridAccent5PHPDOCX">
    <w:name w:val="Colorful Grid Accent 5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customStyle="1" w:styleId="ColorfulGridAccent6PHPDOCX">
    <w:name w:val="Colorful Grid Accent 6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eader">
    <w:name w:val="header"/>
    <w:basedOn w:val="Normal"/>
    <w:link w:val="HeaderChar"/>
    <w:uiPriority w:val="99"/>
    <w:unhideWhenUsed/>
    <w:rsid w:val="00BB6F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6FC4"/>
  </w:style>
  <w:style w:type="paragraph" w:styleId="Footer">
    <w:name w:val="footer"/>
    <w:basedOn w:val="Normal"/>
    <w:link w:val="FooterChar"/>
    <w:uiPriority w:val="99"/>
    <w:unhideWhenUsed/>
    <w:rsid w:val="00BB6F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6FC4"/>
  </w:style>
  <w:style w:type="paragraph" w:styleId="ListParagraph">
    <w:name w:val="List Paragraph"/>
    <w:basedOn w:val="Normal"/>
    <w:uiPriority w:val="99"/>
    <w:semiHidden/>
    <w:unhideWhenUsed/>
    <w:rsid w:val="00147C1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E274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274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E274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www.nsavage13.github.io/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B324958-CBFB-4DB0-B37D-BF649D31B7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348</Words>
  <Characters>1989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PTC - Resume for Specific Program_clone</vt:lpstr>
      <vt:lpstr/>
    </vt:vector>
  </TitlesOfParts>
  <Company/>
  <LinksUpToDate>false</LinksUpToDate>
  <CharactersWithSpaces>2333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PTC - Resume for Specific Program_clone</dc:title>
  <dc:subject/>
  <dc:creator>SkillsFirst</dc:creator>
  <cp:keywords/>
  <dc:description/>
  <cp:lastModifiedBy>Nicolei Savage</cp:lastModifiedBy>
  <cp:revision>11</cp:revision>
  <dcterms:created xsi:type="dcterms:W3CDTF">2025-05-16T15:45:00Z</dcterms:created>
  <dcterms:modified xsi:type="dcterms:W3CDTF">2025-08-28T17:27:00Z</dcterms:modified>
</cp:coreProperties>
</file>